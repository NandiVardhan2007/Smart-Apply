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ocumentsectionnth-child1"/>
        <w:tblW w:w="5000" w:type="pct"/>
        <w:tblCellSpacing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</w:tblGrid>
      <w:tr>
        <w:tblPrEx>
          <w:tblW w:w="5000" w:type="pct"/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9494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700" w:lineRule="exact"/>
              <w:ind w:left="800" w:right="800"/>
              <w:jc w:val="center"/>
              <w:rPr>
                <w:rStyle w:val="documentPARAGRAPHCNTCfirstparagraph"/>
                <w:rFonts w:ascii="Saira SemiCondensed" w:eastAsia="Saira SemiCondensed" w:hAnsi="Saira SemiCondensed" w:cs="Saira SemiCondensed"/>
                <w:b w:val="0"/>
                <w:bCs w:val="0"/>
                <w:color w:val="FFFFFF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800" w:right="800"/>
              <w:jc w:val="center"/>
              <w:rPr>
                <w:rStyle w:val="documentPARAGRAPHCNTCfirstparagraph"/>
                <w:rFonts w:ascii="Saira SemiCondensed" w:eastAsia="Saira SemiCondensed" w:hAnsi="Saira SemiCondensed" w:cs="Saira SemiCondensed"/>
                <w:b w:val="0"/>
                <w:bCs w:val="0"/>
                <w:color w:val="FFFFFF"/>
                <w:sz w:val="20"/>
                <w:szCs w:val="20"/>
                <w:bdr w:val="none" w:sz="0" w:space="0" w:color="auto"/>
                <w:vertAlign w:val="baseline"/>
              </w:rPr>
            </w:pPr>
            <w:r>
              <w:t xml:space="preserve">{{ contact.location }}    |   {{ contact.phone }}    |   {{ contact.email }} </w:t>
            </w:r>
          </w:p>
          <w:p>
            <w:pPr>
              <w:pStyle w:val="documentaddres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00" w:lineRule="exact"/>
              <w:ind w:left="800" w:right="800"/>
              <w:textAlignment w:val="auto"/>
              <w:rPr>
                <w:rStyle w:val="documentaddressCharacter"/>
                <w:rFonts w:ascii="Saira SemiCondensed" w:eastAsia="Saira SemiCondensed" w:hAnsi="Saira SemiCondensed" w:cs="Saira SemiCondensed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2C806F"/>
          </w:tcPr>
          <w:p>
            <w:r>
              <w:pi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1026" type="#_x0000_t6" style="width:612pt;height:15pt;margin-top:0;margin-left:0;mso-position-horizontal-relative:page;mso-wrap-distance-left:0;position:absolute;z-index:251658240" fillcolor="#abccc5" strokecolor="#abccc5"/>
              </w:pic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  <w:sectPr>
          <w:headerReference w:type="default" r:id="rId4"/>
          <w:footerReference w:type="default" r:id="rId5"/>
          <w:pgSz w:w="12240" w:h="15840"/>
          <w:pgMar w:top="0" w:right="0" w:bottom="700" w:left="0" w:header="0" w:footer="0"/>
          <w:cols w:space="720"/>
        </w:sectPr>
      </w:pPr>
      <w:r>
        <w:rPr>
          <w:color w:val="FFFFFF"/>
          <w:sz w:val="0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</w:pPr>
    </w:p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40" w:after="600" w:line="720" w:lineRule="exact"/>
        <w:ind w:left="194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60"/>
          <w:szCs w:val="60"/>
          <w:bdr w:val="none" w:sz="0" w:space="0" w:color="auto"/>
          <w:vertAlign w:val="baseline"/>
        </w:rPr>
      </w:pPr>
      <w:r>
        <w:t xml:space="preserve">{{ name }} 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Summary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2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t>{{ summary }}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paragraphTable"/>
              <w:tblW w:w="5000" w:type="pct"/>
              <w:tblLayout w:type="fixed"/>
              <w:tblCellMar>
                <w:top w:w="4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30"/>
              <w:gridCol w:w="3030"/>
              <w:gridCol w:w="3030"/>
            </w:tblGrid>
            <w:tr>
              <w:tblPrEx>
                <w:tblW w:w="5000" w:type="pct"/>
                <w:tblLayout w:type="fixed"/>
                <w:tblCellMar>
                  <w:top w:w="4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30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Data Analysis, Data Cleaning, and Data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Python (Pandas, NumPy – basics), SQL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Exploratory Data Analysis (EDA) and Trend Analysis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Microsoft Excel (Pivot Tables, VLOOKUP, Charts)</w:t>
                  </w:r>
                </w:p>
                <w:p>
                  <w:pPr>
                    <w:pStyle w:val="skilldata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80"/>
                    <w:textAlignment w:val="auto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Basic Data Visualization and Report Preparation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Descriptive Statistics and Data Interpretation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8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t>Documentation, Attention to Detail, Problem Solving</w:t>
                  </w:r>
                </w:p>
                <w:p>
                  <w:pPr>
                    <w:pStyle w:val="skilldata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80"/>
                    <w:textAlignment w:val="auto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illdata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80"/>
                    <w:textAlignment w:val="auto"/>
                    <w:rPr>
                      <w:rStyle w:val="skilldatacell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dispBlk"/>
              <w:pBdr>
                <w:top w:val="none" w:sz="0" w:space="2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 xml:space="preserve">Data Analyst 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>09/2025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>Current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Company name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>Hyderabad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exprSecli"/>
              <w:spacing w:before="120"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Worked on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X data analysis projects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involving structured datasets from multiple sources.</w:t>
            </w:r>
          </w:p>
          <w:p>
            <w:pPr>
              <w:pStyle w:val="divdocumentexprSecli"/>
              <w:spacing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Assisted in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data cleaning, validation, and preprocessing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using Python and SQL to ensure data accuracy and consistency.</w:t>
            </w:r>
          </w:p>
          <w:p>
            <w:pPr>
              <w:pStyle w:val="divdocumentexprSecli"/>
              <w:spacing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Performed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exploratory data analysis (EDA)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to identify trends, patterns, and anomalies for business use cases.</w:t>
            </w:r>
          </w:p>
          <w:p>
            <w:pPr>
              <w:pStyle w:val="divdocumentexprSecli"/>
              <w:spacing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basic dashboards and reports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using Excel and visualization tools to support data-driven decision-making.</w:t>
            </w:r>
          </w:p>
          <w:p>
            <w:pPr>
              <w:pStyle w:val="divdocumentexprSecli"/>
              <w:spacing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Collaborated with team members to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document data workflows, assumptions, and findings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in a clear and structured manner.</w:t>
            </w:r>
          </w:p>
          <w:p>
            <w:pPr>
              <w:pStyle w:val="divdocumentexprSecli"/>
              <w:spacing w:after="0" w:line="280" w:lineRule="atLeast"/>
              <w:ind w:left="0" w:right="80" w:firstLine="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Supported senior analysts in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ad-hoc analysis requests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and report generation for internal stakeholders.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Education and Training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dispBlk"/>
              <w:pBdr>
                <w:top w:val="none" w:sz="0" w:space="2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Bachelor of Technology</w:t>
            </w:r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Computer Science &amp; Engineering (AI &amp; ML)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>05/2025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Kalasalingam Academy of Research And Education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</w:rPr>
              <w:t>Madurai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CGPA-8.84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Academic Projects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: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20" w:right="80" w:hanging="192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Smart Agriculture Management System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– Built backend data processing using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Python &amp; SQL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for analyzing soil, weather, and crop data.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Crop Recommendation System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– Developed Python-based recommendation logic with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SQL-backed data integration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Music Recommendation System (Mood-Based)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– Implemented backend processing in </w:t>
            </w:r>
            <w:r>
              <w:rPr>
                <w:rStyle w:val="strong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Python</w:t>
            </w:r>
            <w:r>
              <w:rPr>
                <w:rStyle w:val="span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 xml:space="preserve"> for mood detection and music mapping.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langSeclnggparatable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395"/>
              <w:gridCol w:w="300"/>
              <w:gridCol w:w="4395"/>
            </w:tblGrid>
            <w:tr>
              <w:tblPrEx>
                <w:tblW w:w="0" w:type="auto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395" w:type="dxa"/>
                  <w:noWrap w:val="0"/>
                  <w:tcMar>
                    <w:top w:w="4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375"/>
                    </w:tabs>
                    <w:spacing w:before="0" w:after="0" w:line="280" w:lineRule="atLeast"/>
                    <w:ind w:left="0" w:right="80"/>
                    <w:jc w:val="left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English</w:t>
                  </w:r>
                  <w:r>
                    <w:rPr>
                      <w:rStyle w:val="documentbeforecolonspace"/>
                      <w:rFonts w:ascii="Arial" w:eastAsia="Arial" w:hAnsi="Arial" w:cs="Arial"/>
                      <w:b w:val="0"/>
                      <w:bCs w:val="0"/>
                      <w:vanish/>
                      <w:color w:val="494949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494949"/>
                      <w:sz w:val="20"/>
                      <w:szCs w:val="20"/>
                    </w:rPr>
                    <w:t>:</w:t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C1</w:t>
                  </w:r>
                </w:p>
                <w:p>
                  <w:pPr>
                    <w:pStyle w:val="field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8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803866" cy="51392"/>
                        <wp:docPr id="10000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3866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Advanced (C1)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4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4395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375"/>
                    </w:tabs>
                    <w:spacing w:before="0" w:after="0" w:line="280" w:lineRule="atLeast"/>
                    <w:ind w:left="0" w:right="80"/>
                    <w:jc w:val="left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Telugu</w:t>
                  </w:r>
                  <w:r>
                    <w:rPr>
                      <w:rStyle w:val="documentbeforecolonspace"/>
                      <w:rFonts w:ascii="Arial" w:eastAsia="Arial" w:hAnsi="Arial" w:cs="Arial"/>
                      <w:b w:val="0"/>
                      <w:bCs w:val="0"/>
                      <w:vanish/>
                      <w:color w:val="494949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494949"/>
                      <w:sz w:val="20"/>
                      <w:szCs w:val="20"/>
                    </w:rPr>
                    <w:t>:</w:t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Native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Native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395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375"/>
                    </w:tabs>
                    <w:spacing w:before="0" w:after="0" w:line="280" w:lineRule="atLeast"/>
                    <w:ind w:left="0" w:right="80"/>
                    <w:jc w:val="left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Tamil</w:t>
                  </w:r>
                  <w:r>
                    <w:rPr>
                      <w:rStyle w:val="documentbeforecolonspace"/>
                      <w:rFonts w:ascii="Arial" w:eastAsia="Arial" w:hAnsi="Arial" w:cs="Arial"/>
                      <w:b w:val="0"/>
                      <w:bCs w:val="0"/>
                      <w:vanish/>
                      <w:color w:val="494949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494949"/>
                      <w:sz w:val="20"/>
                      <w:szCs w:val="20"/>
                    </w:rPr>
                    <w:t>:</w:t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B2</w:t>
                  </w:r>
                </w:p>
                <w:p>
                  <w:pPr>
                    <w:pStyle w:val="field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8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803866" cy="51392"/>
                        <wp:docPr id="10000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3866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Upper Intermediate (B2)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4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4395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4375"/>
                    </w:tabs>
                    <w:spacing w:before="0" w:after="0" w:line="280" w:lineRule="atLeast"/>
                    <w:ind w:left="0" w:right="80"/>
                    <w:jc w:val="left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Hindi</w:t>
                  </w:r>
                  <w:r>
                    <w:rPr>
                      <w:rStyle w:val="documentbeforecolonspace"/>
                      <w:rFonts w:ascii="Arial" w:eastAsia="Arial" w:hAnsi="Arial" w:cs="Arial"/>
                      <w:b w:val="0"/>
                      <w:bCs w:val="0"/>
                      <w:vanish/>
                      <w:color w:val="494949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494949"/>
                      <w:sz w:val="20"/>
                      <w:szCs w:val="20"/>
                    </w:rPr>
                    <w:t>:</w:t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B1</w:t>
                  </w:r>
                </w:p>
                <w:p>
                  <w:pPr>
                    <w:pStyle w:val="field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 w:line="8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803866" cy="51392"/>
                        <wp:docPr id="100006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3866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3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</w:rPr>
                    <w:t>Intermediate (B1)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80"/>
                    <w:rPr>
                      <w:rStyle w:val="documentlangSecparagraph"/>
                      <w:rFonts w:ascii="Saira SemiCondensed" w:eastAsia="Saira SemiCondensed" w:hAnsi="Saira SemiCondensed" w:cs="Saira SemiCondensed"/>
                      <w:b w:val="0"/>
                      <w:bCs w:val="0"/>
                      <w:color w:val="494949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040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0"/>
        </w:trPr>
        <w:tc>
          <w:tcPr>
            <w:tcW w:w="11040" w:type="dxa"/>
            <w:tcBorders>
              <w:top w:val="none" w:sz="0" w:space="0" w:color="auto"/>
              <w:left w:val="none" w:sz="0" w:space="0" w:color="auto"/>
              <w:bottom w:val="single" w:sz="8" w:space="0" w:color="2C806F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50"/>
        <w:gridCol w:w="90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1950" w:type="dxa"/>
            <w:noWrap w:val="0"/>
            <w:tcMar>
              <w:top w:w="18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9090" w:type="dxa"/>
            <w:noWrap w:val="0"/>
            <w:tcMar>
              <w:top w:w="1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2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Certified Data Analytics Professional – XYZ Learning Platform</w:t>
            </w:r>
          </w:p>
          <w:p>
            <w:pPr>
              <w:pStyle w:val="div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Python for Data Analysis Certification – ABC Online Academy</w:t>
            </w:r>
          </w:p>
          <w:p>
            <w:pPr>
              <w:pStyle w:val="div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SQL Fundamentals for Data Analysts – Online Training Program</w:t>
            </w:r>
          </w:p>
          <w:p>
            <w:pPr>
              <w:pStyle w:val="div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Microsoft Excel for Data Analysis – Skill-Based Certification</w:t>
            </w:r>
          </w:p>
          <w:p>
            <w:pPr>
              <w:pStyle w:val="div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b w:val="0"/>
                <w:bCs w:val="0"/>
                <w:color w:val="494949"/>
                <w:sz w:val="20"/>
                <w:szCs w:val="20"/>
                <w:bdr w:val="none" w:sz="0" w:space="0" w:color="auto"/>
                <w:vertAlign w:val="baseline"/>
              </w:rPr>
              <w:t>Introduction to Data Visualization – Online Course</w:t>
            </w:r>
          </w:p>
        </w:tc>
      </w:tr>
    </w:tbl>
    <w:p>
      <w:pPr>
        <w:pStyle w:val="parentContainersectionnth-last-child1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Saira SemiCondensed" w:eastAsia="Saira SemiCondensed" w:hAnsi="Saira SemiCondensed" w:cs="Saira SemiCondensed"/>
          <w:b w:val="0"/>
          <w:bCs w:val="0"/>
          <w:vanish/>
          <w:color w:val="494949"/>
          <w:sz w:val="40"/>
          <w:szCs w:val="40"/>
          <w:bdr w:val="none" w:sz="0" w:space="0" w:color="auto"/>
          <w:vertAlign w:val="baseline"/>
        </w:rPr>
      </w:pPr>
      <w:r>
        <w:rPr>
          <w:rFonts w:ascii="Saira SemiCondensed" w:eastAsia="Saira SemiCondensed" w:hAnsi="Saira SemiCondensed" w:cs="Saira SemiCondensed"/>
          <w:b w:val="0"/>
          <w:bCs w:val="0"/>
          <w:color w:val="494949"/>
          <w:sz w:val="40"/>
          <w:szCs w:val="40"/>
          <w:bdr w:val="none" w:sz="0" w:space="0" w:color="auto"/>
          <w:vertAlign w:val="baseline"/>
        </w:rPr>
        <w:t> </w:t>
      </w:r>
    </w:p>
    <w:p>
      <w:pPr>
        <w:spacing w:line="14" w:lineRule="exact"/>
      </w:pPr>
      <w:r>
        <w:rPr>
          <w:color w:val="FFFFFF"/>
          <w:sz w:val="2"/>
        </w:rPr>
        <w:t>#HRJ#1c52d465-fac4-47f8-b575-aab1c6c3d2ac#</w:t>
      </w:r>
    </w:p>
    <w:sectPr>
      <w:headerReference w:type="default" r:id="rId9"/>
      <w:footerReference w:type="default" r:id="rId10"/>
      <w:type w:val="continuous"/>
      <w:pgSz w:w="12240" w:h="15840"/>
      <w:pgMar w:top="400" w:right="600" w:bottom="700" w:left="60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0"/>
    <w:family w:val="auto"/>
    <w:pitch w:val="default"/>
  </w:font>
  <w:font w:name="Courier New">
    <w:charset w:val="00"/>
    <w:family w:val="auto"/>
    <w:pitch w:val="default"/>
  </w:font>
  <w:font w:name="Saira SemiCondensed">
    <w:charset w:val="00"/>
    <w:family w:val="auto"/>
    <w:pitch w:val="default"/>
    <w:sig w:usb0="00000000" w:usb1="00000000" w:usb2="00000000" w:usb3="00000000" w:csb0="00000001" w:csb1="00000000"/>
    <w:embedRegular r:id="rId1" w:fontKey="{D6D607A2-8882-4583-A126-E11DAA0252ED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PARAGRAPHCNTCfirstparagraph">
    <w:name w:val="document_PARAGRAPH_CNTC_first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1" w:color="auto"/>
        <w:bottom w:val="none" w:sz="0" w:space="7" w:color="auto"/>
        <w:right w:val="none" w:sz="0" w:space="31" w:color="auto"/>
      </w:pBdr>
      <w:shd w:val="clear" w:color="auto" w:fill="494949"/>
      <w:jc w:val="center"/>
    </w:pPr>
    <w:rPr>
      <w:color w:val="FFFFFF"/>
      <w:shd w:val="clear" w:color="auto" w:fill="494949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innerAdd">
    <w:name w:val="document_innerAdd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prtr">
    <w:name w:val="sprtr"/>
    <w:basedOn w:val="DefaultParagraphFont"/>
    <w:rPr>
      <w:color w:val="2C806F"/>
      <w:sz w:val="26"/>
      <w:szCs w:val="26"/>
    </w:rPr>
  </w:style>
  <w:style w:type="character" w:customStyle="1" w:styleId="documentaddressCharacter">
    <w:name w:val="document_address Character"/>
    <w:basedOn w:val="DefaultParagraphFont"/>
    <w:rPr>
      <w:color w:val="FFFFFF"/>
      <w:shd w:val="clear" w:color="auto" w:fill="494949"/>
    </w:rPr>
  </w:style>
  <w:style w:type="table" w:customStyle="1" w:styleId="documentsectionnth-child1">
    <w:name w:val="document_section_nth-child(1)"/>
    <w:basedOn w:val="TableNormal"/>
    <w:tblPr/>
  </w:style>
  <w:style w:type="paragraph" w:customStyle="1" w:styleId="documentsectionnth-child1Paragraph">
    <w:name w:val="document_section_nth-child(1)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nameSecparagraph">
    <w:name w:val="document_nameSec_paragraph"/>
    <w:basedOn w:val="Normal"/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left"/>
    </w:pPr>
    <w:rPr>
      <w:b w:val="0"/>
      <w:bCs w:val="0"/>
      <w:sz w:val="60"/>
      <w:szCs w:val="60"/>
    </w:rPr>
  </w:style>
  <w:style w:type="character" w:customStyle="1" w:styleId="documentheading">
    <w:name w:val="document_heading"/>
    <w:basedOn w:val="DefaultParagraphFont"/>
    <w:rPr>
      <w:b/>
      <w:bCs/>
    </w:rPr>
  </w:style>
  <w:style w:type="paragraph" w:customStyle="1" w:styleId="documentsectiontitle">
    <w:name w:val="document_sectiontitle"/>
    <w:basedOn w:val="Normal"/>
    <w:pPr>
      <w:spacing w:line="360" w:lineRule="atLeast"/>
    </w:pPr>
    <w:rPr>
      <w:sz w:val="24"/>
      <w:szCs w:val="24"/>
    </w:rPr>
  </w:style>
  <w:style w:type="paragraph" w:customStyle="1" w:styleId="documentheadingParagraph">
    <w:name w:val="document_heading Paragraph"/>
    <w:basedOn w:val="Normal"/>
    <w:pPr>
      <w:pBdr>
        <w:right w:val="none" w:sz="0" w:space="2" w:color="auto"/>
      </w:pBdr>
    </w:pPr>
    <w:rPr>
      <w:b/>
      <w:bCs/>
    </w:rPr>
  </w:style>
  <w:style w:type="character" w:customStyle="1" w:styleId="parentContainersectiontablesectionbody">
    <w:name w:val="parentContainer_sectiontable_sectionbody"/>
    <w:basedOn w:val="DefaultParagraphFont"/>
    <w:rPr>
      <w:b w:val="0"/>
      <w:bCs w:val="0"/>
      <w:bdr w:val="none" w:sz="0" w:space="0" w:color="auto"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400" w:lineRule="atLeast"/>
    </w:pPr>
    <w:rPr>
      <w:sz w:val="40"/>
      <w:szCs w:val="40"/>
    </w:rPr>
  </w:style>
  <w:style w:type="character" w:customStyle="1" w:styleId="skilldatacell">
    <w:name w:val="skill_datacell"/>
    <w:basedOn w:val="DefaultParagraphFont"/>
    <w:rPr>
      <w:b w:val="0"/>
      <w:bCs w:val="0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skilldatacellParagraph">
    <w:name w:val="skill_datacell Paragraph"/>
    <w:basedOn w:val="Normal"/>
    <w:pPr>
      <w:pBdr>
        <w:top w:val="none" w:sz="0" w:space="2" w:color="auto"/>
        <w:right w:val="none" w:sz="0" w:space="0" w:color="auto"/>
      </w:pBdr>
      <w:textAlignment w:val="top"/>
    </w:pPr>
    <w:rPr>
      <w:b w:val="0"/>
      <w:bCs w:val="0"/>
    </w:rPr>
  </w:style>
  <w:style w:type="character" w:customStyle="1" w:styleId="documentskilldatacellnth-last-child1">
    <w:name w:val="document_skill_datacell_nth-last-child(1)"/>
    <w:basedOn w:val="DefaultParagraphFont"/>
  </w:style>
  <w:style w:type="table" w:customStyle="1" w:styleId="documentparagraphTable">
    <w:name w:val="document_paragraph Table"/>
    <w:basedOn w:val="TableNormal"/>
    <w:tblPr/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exprSecli">
    <w:name w:val="div_document_exprSec_li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fieldratingBar">
    <w:name w:val="field + ratingBar"/>
    <w:basedOn w:val="Normal"/>
  </w:style>
  <w:style w:type="character" w:customStyle="1" w:styleId="fieldratingBarCharacter">
    <w:name w:val="field + ratingBar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paragraph" w:customStyle="1" w:styleId="parentContainersectionnth-last-child1secspacing">
    <w:name w:val="parentContainer_section_nth-last-child(1)_secspacing"/>
    <w:basedOn w:val="Normal"/>
    <w:rPr>
      <w:vanish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numbering" Target="numbering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1c52d465-fac4-47f8-b575-aab1c6c3d2ac</vt:lpwstr>
  </property>
  <property fmtid="{D5CDD505-2E9C-101B-9397-08002B2CF9AE}" pid="3" name="x1ye=0">
    <vt:lpwstr>OEYAAB+LCAAAAAAABAAUmUWy40AQRA+khZiWYslihp2YmXX6+RPeOExRXV2V+TLMUIjAQH8PAuEYnIIQimA4jGMxkSJEhuOnHHSrx+8q6xnhSJOjGqFr0FiSb5isfIczxWP0uSVIkRiCGQuxQo0Q422s4tIAstMc536GiwxmIlCtjz4E+e/LQXulhoMhdl1SXqjkeaVDUPOp3hMVJfmNyHKShWrxrKMQBmGbtN3cgY1H4o3AvQzjc3KXiiEFZRN</vt:lpwstr>
  </property>
  <property fmtid="{D5CDD505-2E9C-101B-9397-08002B2CF9AE}" pid="4" name="x1ye=1">
    <vt:lpwstr>jlGP/Ciev6mlwHBV6InJ3VdqO3NHFoVjnvyHlNdhLvCe7pbvAJwJ42u78oAcxubPKL0TzSPpnbuljTJrIqjOH3qpwpF4Kz4z1lmu8nKUP7G94SjF2mNk0/F4FnDay04PgLeJHnclfDatW58Fbz7p/58QqTMg3S4W1XwzIx5mbcbma9TLJADJiOGoSGL6VyODXqUXQlWalKjVOIEjVBF8tay9prQ5qqCN/l0QYK4XnmFSE1gl1IR+3VLtse/IAJt</vt:lpwstr>
  </property>
  <property fmtid="{D5CDD505-2E9C-101B-9397-08002B2CF9AE}" pid="5" name="x1ye=10">
    <vt:lpwstr>lI8vSi1JNB3pI8nv2M1hDJCVuMHqA5jKcA3cfQSlws2B/FsM/BW1YqnGIf6IJi95W+as0NYjkE1umdAnNi/lzCqmbFVDgS01nk/TRN9z1vSC7b3ILhoclj6aOG/I6VciMYwVQ1QyG/1BeJZcDi2FeGqZ4an4N5VGmu4Wb/1z3FCQfb7v7CNW5wi575be+t7adt0hTsHvZ0bPngUW0FKu6lUAOOrBhNqupHQ5kK83ctlTUKP3T9myI+6nZ2pm1Li</vt:lpwstr>
  </property>
  <property fmtid="{D5CDD505-2E9C-101B-9397-08002B2CF9AE}" pid="6" name="x1ye=11">
    <vt:lpwstr>e6X705eBsUQLZuOr1W1taX8A3dNpIBq/01uusJPeWyHqSMHYcPa1VK0WZuiDxqz4Zq2LXK30XJS6PfjmcnJ0DdQswBZ+wupeIWg/pv/TIjPPS1kY1ljcfgXOylaaPZiN1xj8/pQbxdfqooOXouaf91JVi7UJj/t14B9xvnx6xEAFSPQHGJ9jywsy+OmFWfPiqsA6fj3Df7qgpAlnUmNjriXDSj6VHOVj/0DDOLO/mjXCS5j+ZuFkeqglrBS8oNr</vt:lpwstr>
  </property>
  <property fmtid="{D5CDD505-2E9C-101B-9397-08002B2CF9AE}" pid="7" name="x1ye=12">
    <vt:lpwstr>i7JJB/hNHUi58hfluT1uim5JX0HWBfR7vQYbiw7VX5c0H8HHIOGscdHnCs4q8b+lwZXfrbyCKKO4giMRgTcCFaaDHyzpRD/hR/A9QoxWLfnZtfaYMY71T9+XJ7WuI/pz+mLX8RiGj/3t2VKLLbvMwnj5tEn5Oh3QuQ2DhsWYoiLOOmbFyhaVM3ATub6YdN+f23il6Vt3vsxmkD10h9707i7XiO7ZsTwv1QVNlKYkCEhkH+XTMJg7qN7qISL4pKB</vt:lpwstr>
  </property>
  <property fmtid="{D5CDD505-2E9C-101B-9397-08002B2CF9AE}" pid="8" name="x1ye=13">
    <vt:lpwstr>FGp8h/UyEgfqqSclQUYB8/G3DJoqslDHlqb+zrnePKVSYR0E+UZkVY0Utns6lne8c9saFIzO53xtSWvi0i9ltiUNwlz3+x22rPhp4LArtHw2399esyXUW3H3ybdldCz2NCkDQKKnJZFPvslbgQYqSgLXkY9/QQu+RrurlHnRqZFT3PT5wuvibgpJZBefUIM1iHKQkSrPWA9apnd3h/oLFkL+NaVjpIy+NlYxlKOD54xPUOLx0GFkMLIkRbGpuGs</vt:lpwstr>
  </property>
  <property fmtid="{D5CDD505-2E9C-101B-9397-08002B2CF9AE}" pid="9" name="x1ye=14">
    <vt:lpwstr>2GcCUPdrZ9qD5ccZnsvD975ij0jTSkSM5CEwHFT3rhG7e+g9DUXw7SIYWIBeNLxkmGWSYaqS1f5iUeb3xy/G8zbXZIhSLQAcjdI0ZX5HIY4JQAVCy3UBj5HWR4X5tuic88rMKFLW9Sojgf9YtaSGnrZa+qzFkL338pwrLbRjzS6fsLdUL9YUL2tm1hCydgxspKsHWI980wjwtDgWxyWbXpxk1LKn9x5hN3FELmP9DxMN/isCP5BbYYDfceTQIn+</vt:lpwstr>
  </property>
  <property fmtid="{D5CDD505-2E9C-101B-9397-08002B2CF9AE}" pid="10" name="x1ye=15">
    <vt:lpwstr>xH7SA4/OaKLE0Ap9853IbXxGyWM79YjaPHN0JHgbbUPPf/c2APOqW2gh4Nl2MoEYQO9Tio5O9a7S4pEpeKJ3/Y9fwwa/QEEyd/450sl3ZHxT3RT+V5vP0/NTBSN9YUhkaN8/IIuq/zN/2dJkzjRcxsrOlvj1+H+rMl3yDdKErckdAoW+fAas6jJyUq9hNRvrjSTge1p06lgkxW7RwQDHgXqqehvkPFYRPOLmbimsFP2jcFjapqI80cE13yLJphF</vt:lpwstr>
  </property>
  <property fmtid="{D5CDD505-2E9C-101B-9397-08002B2CF9AE}" pid="11" name="x1ye=16">
    <vt:lpwstr>0jLeTZ9hs1z7IvqFpH37sN/4yq/cqxtS2CqWXrUHCgbqjlK9L5kcs3hR42QeUULtzEUmfRMn5iS7xI10qYNRUVMx/obPEj9ARx1y1dE/ZiDmzyYYRBcgmztD5Z0FrSkmmxY9G/AW93GxbVv2HlAbPjRS1r2rlqELHRU4T7VpDQkBfzEXcn6Gnj93dLH3448FBAi59WHlSaMX4DcVWfmXWKCcSWSR/BXNKw8AsIjMbUkIj05yg5cG491Aadu0Tqe</vt:lpwstr>
  </property>
  <property fmtid="{D5CDD505-2E9C-101B-9397-08002B2CF9AE}" pid="12" name="x1ye=17">
    <vt:lpwstr>MOQH0V+7Y/iGTKIn9Qz6MdlHK1PTY+nuQ8jv08CZ87k+I/H7PiciBSHPkbbzxPUZ1onwnDYI96LnyreCPNszgT9zruFtU7T2HzhVePqLbszczCJyzY+OlyLDsqLu1j4v+TAlc8vl3mtTvY/3lDdjMNlF+4znYd+PEZ/WWDn7YM+7PbVFZhx0E2WqdXPI/4/3b5OgdP/Si1cYdCxymYor6MWZBxURmUxVAbwzX1KJ6oW9ZQk7YByLr/kqcASADdW</vt:lpwstr>
  </property>
  <property fmtid="{D5CDD505-2E9C-101B-9397-08002B2CF9AE}" pid="13" name="x1ye=18">
    <vt:lpwstr>8YEBdqqvDLf+DJlOdrqzqHvusndNC/MxMYWlVK7D/Czh99XeGu/BgQRD3ozHnP8HmkuAkye7Ji57rahtpO1hzs7oZ8VObC+RgCXxDBVikth16Q0zJAnF3+pWqwmTGXVLo8Pz9Q1KbSXFZSFinQWjm/MznbvyhPwmopUWcJeXmdEFCd1kqoFiklPa6/weE4AcHOlxamo0++V39Rik15Wdrrcr4TkYlyTQJsDyVkkeadWV9zUyGOWkXxhLPytrSiT</vt:lpwstr>
  </property>
  <property fmtid="{D5CDD505-2E9C-101B-9397-08002B2CF9AE}" pid="14" name="x1ye=19">
    <vt:lpwstr>+6gWTzJaHXFT1cHXNOKP9QWyRwwAmztH437c4B9U6vdh4ICA36q0zduaz1cULgNOdXhVm2TaKEU8R5MuSDPRQJBo3sOgncktdfRSB5aywTkoZwHuBdI6MRkPV7Vk/Z/MavRZ3ewxT5jZbXCVEYsaI8/bFc2xCIFCfiFkv7upKweOWFAolTVOTUZYolG7T/5I6rubVCFUPFg0tBnPXE0BUyvVXKTb6lte2B6+CPZTt7GjIhB1nOJN8qN7o/mh0HL</vt:lpwstr>
  </property>
  <property fmtid="{D5CDD505-2E9C-101B-9397-08002B2CF9AE}" pid="15" name="x1ye=2">
    <vt:lpwstr>xAscsp117vT8ukzKXoRdzxX0SuMxVMXea4iGB9yS0khV8ZhL7nb61ExOcbbvF9bwcDUGYCtiUPNcVs4fPRhvi9OJsxzvmARXL6alWdzaJ7l+JXnXZHxj3a2rz2jVOvnD/We6vPZnJIobEBHpk8hv/cIaMhIntL2QjaEhD5ueBbhdVenl6hIyn94LaFH8ku8PsNO3kTbhPLAOWGw43UyntPXTE1Tx/UKYAvxQ5RPj4BeP0Z3f53s3zKp/SILqp7N</vt:lpwstr>
  </property>
  <property fmtid="{D5CDD505-2E9C-101B-9397-08002B2CF9AE}" pid="16" name="x1ye=20">
    <vt:lpwstr>wyITkcCPEcuGKmxpvysUsiDmf/pE62n64nTUtwd2W0YDv7UwWs/1R+Rn0fRHIBZR2x37BhY4AP7xRlTXk2TtICn7c/NHGD3iKmgcVI2NQ2zNBNQz/llrhVJVL/WhYKrFnK1/15cWOQcEhpJY1tBYHVAcrgUmY0jdI4TG/COC/GrpLgSO8EGaDMWHfsfmKqCmi3Wz+1VJS9APQcIy5PLoIUTB6a96UPqIn68c6ueBNTampyLTVMdEz6jV9fRFsQT</vt:lpwstr>
  </property>
  <property fmtid="{D5CDD505-2E9C-101B-9397-08002B2CF9AE}" pid="17" name="x1ye=21">
    <vt:lpwstr>6I73wNe9FkYghbUAmcKYhpKWzLJogF2N0pu5a41WXAActyrelZihrU/5yE1Pdxx0bKhDeP/GzQ29JMx8iqfdKqZ/m/ax+7aQaJrQ1/THwqhwLKPyhZBWfT15SwwPFnnGxqt93qCmHJ76/LDWP5tGv8fkigxXpNX7vrJnL8mHa4N6nxmwvIH0nzo10F9ECS19BPz4YvIY+2V/3hxrEoXbelwN0UkcdNrpAdfsN5ANx+Rcu68Yr2kcw2hY48/1Nsw</vt:lpwstr>
  </property>
  <property fmtid="{D5CDD505-2E9C-101B-9397-08002B2CF9AE}" pid="18" name="x1ye=22">
    <vt:lpwstr>vXSc04SkTnddb0B0jhGYUBwHvJu2rsqes9axHC+h9mrWQ4Sddg8Wqyeke+3y3UIRGGJtedYG+i3UBWOAaESdotmAQotzxhh+UJ5tMO64q6PL7dZebNkXFjh8zBWmtmmswG2XqyEl6z5ZSHTuLXpcKDt909jXQXbpj5SKfCEsyZa9PXiMRQypw5QTMVRn+Ba7VlyZL6IlNtIVXmGGniRJ8qpUxUiwRsWP3zJd/MjKUMq0Cjv2wjaJjnzdful3KWy</vt:lpwstr>
  </property>
  <property fmtid="{D5CDD505-2E9C-101B-9397-08002B2CF9AE}" pid="19" name="x1ye=23">
    <vt:lpwstr>XmDwsoZfzrb9F2AOyWgs4UAjHMTmwdeozYT15LUJC8bMObbnVpdaD18lJ1MX3h/TFwzofXAYEbFeGCGUlSe0tcO/HozSLrACvLCYSA6Bmg56f7aECKhaAiR3SwzEFHub7j9v6rqqzQaCd4EgfjbW7TZu/XXn+0fif/4K2XGGOOtbHhm0J1bTR3yn2RTaPCIhg7moZdkrkXvUzfpZHXHLuVT1D4YuHeAWAVdwQBZOFkDO0JD13A/p1E4YCdGrNDV</vt:lpwstr>
  </property>
  <property fmtid="{D5CDD505-2E9C-101B-9397-08002B2CF9AE}" pid="20" name="x1ye=24">
    <vt:lpwstr>BLg2Vg2yjQMVszvVU32ocmR8nZEh7e9EKJFx4bSL3FKU0vLOOZ3HPRz0ZayM9InFC6y7Y147jEYtMuXyiLUfNprFUkC8+xhUoUhk7+HA7CMChRj7pdkw/u3rxMrrigqgmkgtAdn0bs0TotS3q+ynVGzRXyPe9w9DuxC4CR61JLM46+0BaY1sZ+AJ4AZ0ZYZzy7tz8AUcRJUfLqqgBHLs1ZWoRIxOqsVclybR4maIhAh/4j/Zacf3UcL059GZUq6</vt:lpwstr>
  </property>
  <property fmtid="{D5CDD505-2E9C-101B-9397-08002B2CF9AE}" pid="21" name="x1ye=25">
    <vt:lpwstr>HXaNb+myMZ1Z3F+EiOcZ8IoozeraVbYym/cd1B/rC1UpM2WpCgfoiZEC9olUhDtDBIr3lqsC+zx/v2/qS8u9L+rhyChPPZ7lCQrEffsJPNFfpZnVARtrjV/z+LN4JnkPglpNHpKugA0uLoLPLDb6ioEs0m6LUv3h1Ye33apLYtUrIawXzZVPoCD88/KnsWZVhG/yx1NalKTJ1ensgwUlQDKkFqaUE2Wh/XirqyxTPcTHHGpfKdTD5okzlRHl66U</vt:lpwstr>
  </property>
  <property fmtid="{D5CDD505-2E9C-101B-9397-08002B2CF9AE}" pid="22" name="x1ye=26">
    <vt:lpwstr>CTo+3pTo7AhdoS3Rdr7J5OAKePgAh+w6+ZVZWtHt438F+WZk5xe++m/PKpN8oAz+Plj7+FEfwIJ0BNfoReGx73xBFcQ/2hvK7D2pZQMlKNJk0XQbhIfJg+f7Xtq89ugn3YUrXwnO/Sjn5rRj8JHYVy8Zp01WaihSWCdQC1P5IOuPLiHQo21smgke0yzffJUxQspjgkSrcheMWEPIIymXE1eNAg6rUX67ebrmALL8vi8wWA7l+pRl7ZaGzWAp+7x</vt:lpwstr>
  </property>
  <property fmtid="{D5CDD505-2E9C-101B-9397-08002B2CF9AE}" pid="23" name="x1ye=27">
    <vt:lpwstr>LlYryZH6PrTrYQBWCnGJtsoGg1pJ4cmUUOg3nbMX+pxVdNd2gK5/6kAfMsvBHgG0JZnU1XrClCGzM3tlw8sacgY39L3whhNnkB8JBGOU9Z70obz+qbqnqp24IovSZRD0oKBXdDw4F66Ra+/+Zhfxq/wm+tuOLSNAfrBKsxJj4DHr1DUROMwElQz62AZY8x1CXSc+a0n4o67zMbb2038Mmmo/t4z6/4E0FYTlVtisGso5kF/PJiaa17UQsRifEcc</vt:lpwstr>
  </property>
  <property fmtid="{D5CDD505-2E9C-101B-9397-08002B2CF9AE}" pid="24" name="x1ye=28">
    <vt:lpwstr>E0YHoz6ZjPevDlBqAwRkoZVYOycpNvjebdyrQu61RDFtned6Knpzy2e5fDq4Ju6Jjsni766BRuwzYgCyc8kJpCv7mbMllTgrLVUKfdKioYHq37V6/L7lL2aMylXIfIDgSQ1x+ev5T7KK2nGfk/Y28vvwSAku7MgSnWJX0GH/raj5PKAL0tLunlDEzoWRTb6F8boYx03nyMwtIhnnPtSkPrHDkkEA6WJBWO4Q9puyokikXDqocTeAis3gMy7L+zc</vt:lpwstr>
  </property>
  <property fmtid="{D5CDD505-2E9C-101B-9397-08002B2CF9AE}" pid="25" name="x1ye=29">
    <vt:lpwstr>ik+jdhjbKus/rNzMj6ikperL5x1jH7F3trbFhO1fJeM5Hsy/hjipFNj8uHCoCkJqFJ/OGjnPpfvVFZMC8/JferOO3M5JdPWfaVbqzx8yOhKqQF8PyztJYmm8i0ofP9rmUG4xkmQlYa17OG6sHy5c2rNpqpPmP5Z3V5w46ArqA99wRH8nHyZdY9XS50PiJHsJBPOf2EvoRDHsKr77YjGeY8LJan9N9DOSLsLOuRUYaNbPM8NJwxDx0ue9G73oBgG</vt:lpwstr>
  </property>
  <property fmtid="{D5CDD505-2E9C-101B-9397-08002B2CF9AE}" pid="26" name="x1ye=3">
    <vt:lpwstr>Gy6OXxUfearFDT3mXciQb+He2tYa5KZqSa/yoScYrsH/T7zoDw0oeO1TtfqSbFLOpO/Mjx0WRTjdKQXOOm/JlS9odXkb637YZLy53oSeUj8VZy6tstVokqxnIKm12BX/A7/TgionzDDsgfJDjoGlC4/DK6uoFYBz3dFEdZzFckM2AEMz8wkNzZ9LwZLA1QOq6lSwJDFfvLziRgF6aINN5vevQhV5zk90UEAqnNTkKjUnaXyd+QHIAJV/y0JqFGE</vt:lpwstr>
  </property>
  <property fmtid="{D5CDD505-2E9C-101B-9397-08002B2CF9AE}" pid="27" name="x1ye=30">
    <vt:lpwstr>H73ulRBZFJ+u1rxboppCuf9jda2Mf/ieQAU0TDGm7lcILXghqw2G0KJrYEUUOiXgfxjSZCsXIqAIzj4Z7jshZliX/+D4dkScQegmG+PSAGs7hErKIHKATQliXfp0IU+tzMypi7XRHRbUOd/8dpME5xT/alu+K+wINGgY++dKTnrXTtN/OB6qoi/kpEjRs8oWFCsPV3o9J4u6d07ymFl0pzMcIDeU7w4VKluwPljz6ZrH+wT7zh97iKqQG2e1Axe</vt:lpwstr>
  </property>
  <property fmtid="{D5CDD505-2E9C-101B-9397-08002B2CF9AE}" pid="28" name="x1ye=31">
    <vt:lpwstr>IV5nPDc8cOnid8KSEWyMwNkuWF9y2HWXdHu42qN8WbyqZDHNO3yQoktwhL/2F2++oosrVls4+WvsbpWLqsdpzBhWrjA5bnJjoF9p4ybWMTWrupniHXUpHVLc8NlxS+bHOZ43CjkJrAB+f66Y3ZeAZrBiaH2xFZzhqOc12WF2oSYhrAiP/Qvxqb3xkCFURTJvRTEfz9aUBhxlvu/H4N3VH8wdz/EPkBR2RXyK32vA6W3dzeJ9+d1qY+92WSAH7A0</vt:lpwstr>
  </property>
  <property fmtid="{D5CDD505-2E9C-101B-9397-08002B2CF9AE}" pid="29" name="x1ye=32">
    <vt:lpwstr>WHmVEdjQI5cagTEr8w9BWlj1G8/AUsmMmr8o7K78DCFWJkjABvDvJKxtRAY9HmIeufVlC2Q5vzh/rjn5urz8GYXBoC7ZphwVKfihKt4ejNkf+B8gP0a/XAoRlFvcdn032lVAbExMP0O2T65yAN7bAkk3ytLY1DMdxou+PvTmPzy5K2VPIHtVL/quapc7bA4N+g3U857dYWbJVbo1CDTiERANJL2OwGT/7XVMIClkfCNeFchAq/LREsHd/hyEaVo</vt:lpwstr>
  </property>
  <property fmtid="{D5CDD505-2E9C-101B-9397-08002B2CF9AE}" pid="30" name="x1ye=33">
    <vt:lpwstr>vNM0BrIVYgt4kYQ2cMzEbZ9EUaad1K2ecYawo1h6bDY7NW0raBQ6zlJSWsfJev5NQhMr7VHjDAuz+Jkq43+Q/f7/LzkgA5YKthj5oBZbowvX4sEnV8OUopwbk93qex7yIkbokdsblxKXEJH3nc6aU62hgEMr+8rRw57SRdnBXuQyTlabLzFJkB3foELP8lqZNmxRSzow9q6/mLsuiWOBVsnrUHUlau+DOS5gC9y2TCmpDmZxp/BGWaNwKcI31sY</vt:lpwstr>
  </property>
  <property fmtid="{D5CDD505-2E9C-101B-9397-08002B2CF9AE}" pid="31" name="x1ye=34">
    <vt:lpwstr>/nz0nIPbqy7nAksqFnkDM2lTtbZGve4R1fH4A6XemznpJXVnfIFOFpxHqaNoB+8v3H4rRmZWcOx5zHSkilNTlo/lSZOvhWYhEMJ9JAOpBDWCLkx9xVo/BAVi7Cj+DycwRGiv4JztkCj2c+li//4skOD/cWqDkjN4FnEa6VXw7K5QPAIKyZSwcnMvEigN5T1L4r2MIcw6/K+K49FHFgZQs/EaVhye0qSGgNTHOTSA/h5+ft2e8w2D9J6V5xkMohF</vt:lpwstr>
  </property>
  <property fmtid="{D5CDD505-2E9C-101B-9397-08002B2CF9AE}" pid="32" name="x1ye=35">
    <vt:lpwstr>3mnNwjGgj4CIUNF/UKI8U1pIBVcuqZz0Ktl2RsbWbaM2rlvkXr57rNYXVocfnBsYvtv4wRSx0MEtItfvNcsa1waD7KLyVvh1TgKxZPsGrTVOF/Wy+Wr3vsiKHdwgLb3QtxMlK8O9SW/ZMHH3WI1WyPDnkNmnXprtC+0KW8bsV8Rw1yEnGs3jB8qPzW57uHS7YP466iLIcBtELNgpy9G3/1bzd20DIPsPpE/06J0goa7+acp1QwFOn9D2L9cAvaz</vt:lpwstr>
  </property>
  <property fmtid="{D5CDD505-2E9C-101B-9397-08002B2CF9AE}" pid="33" name="x1ye=36">
    <vt:lpwstr>va1A4obAno7StGJ4uc7AprC4EjuODht6aApgrmf4R0SZfs8ozz5MY2Z74aJErYa9uQuBnLMMMVW/DZILfT5jOkbZxjSyenRL2kqVq1GD1zrxsqnLbS6eV3SrPzqUrD/OXzluw0+8D8BQVVAxI2SPX4brkoKFSN23/6jybYr5fgnTWfTcB19ANktl3f8at/kb5f1FCmbo/sYAvt94Vf44nTag2bPvbu/65LgvxpX2F/+iZ+AwEyUkJXk2VYB5iwz</vt:lpwstr>
  </property>
  <property fmtid="{D5CDD505-2E9C-101B-9397-08002B2CF9AE}" pid="34" name="x1ye=37">
    <vt:lpwstr>/qIaB/9AL7opUyU+a4VD8x8bu3yWoH3VEjSlFfC1W5U+KMC72GjnsdtFBfyHaNwyPHQFZ9zvt9X3BDKnZxpIzJbwIJ4piXp6fMJiT2vVczELWmHX4TqvDBHqcbWe4a5a6gJ3p3X7GAhRqDRHCMCniNW2Pa7qvelCoaJgL/UnycS0R6GP8+3w9ObkSmw1LutFa+rog0w3XjQP5zuszIPItMa64u9D4FJup8sDbtBM3tXsAqWtcMblBeorp8D4z7L</vt:lpwstr>
  </property>
  <property fmtid="{D5CDD505-2E9C-101B-9397-08002B2CF9AE}" pid="35" name="x1ye=38">
    <vt:lpwstr>zzMPgn8gaAGltKlAGVdwZlykYSBhfBV2nIXH7Dl2j7zEY/wNLRNViPa84Cap1Ugptn7jJibG2RaVSNGzEcZ7qBZLStWlMa6zAFEa/iukZouZ2Fvyt9zsT4NQLsqtDXphcB9nYY687WPSIZ0j4SsbKc80GxRJic9agG+NptrLn97QuD3NZeOSH8ZOkcnT00/iFSkP00wOK+ozpMvsmXdqARY0mBsrEBh1BlEPHB3/1/XLIsipRKlCcPnr9WLKgRX</vt:lpwstr>
  </property>
  <property fmtid="{D5CDD505-2E9C-101B-9397-08002B2CF9AE}" pid="36" name="x1ye=39">
    <vt:lpwstr>q0GD2dtXiYQ8PjHdVb2YWPoQDBF/KvOffMTBYc6g4ZZsVMyxXPfovsXDQbjtYNcuJkSQqixSHTytvRFofUBoi73JsSX8vAyK7UVP4maKSIkmCIYOl4ATwonOh17YM7wLzQ8N1cfpBsduO5OSaIaPnymTjJ2ceEiG8WRQovT/F+Lw6EeujcZA8sWHkF6H+f/fzuUrdvZTyG/GIagql0nmkHe4ikOIo50JHq4WQdTweTD5E1sDReOd/3oT/xAoHn9</vt:lpwstr>
  </property>
  <property fmtid="{D5CDD505-2E9C-101B-9397-08002B2CF9AE}" pid="37" name="x1ye=4">
    <vt:lpwstr>P50LXXNP4HsUE+ONOFgW2BnRHN7jInBXk78tpKaSJf6kh1XHMS5A4ubm5njpwFOTifh7Ki3pW4ypVp0/SbOPPlYXP4Zl/sLPdeFj4yjKJ1LGO3bPAUwWbyriY7Lor5LmGzwn5s19lLhRkCMUFPW4Ff5CwhFS4lMGngNQHT3IrE3CLePcEmvLHEyVmBRi1HlwGF2Q19jrNd7lcXpWrjFJNPEmktUQP6rCImbji89R9gt6U+BM5ReP2RzvKMFV8fD</vt:lpwstr>
  </property>
  <property fmtid="{D5CDD505-2E9C-101B-9397-08002B2CF9AE}" pid="38" name="x1ye=40">
    <vt:lpwstr>AwC8q4I8r0a+HRp1wqTUB0/mekj+XnpL0ILQH16xIRIxAc64d59fzHLopv+XYui/PGKyg0g/kvtbVgDmqZ9wOf0noW4TteKbIF992V6lIAzLR9GKMiss64urt5dW/9AeCzmdJnuA//2w4p6ZGlohGTIZWJOlfpRw2nzbDH3WR1G+IO2JDUpcDFuxqOI+Z/yhumkDHcZuaOGscaI06EE2yC2byDX643QTbBkXEapEr73vNFXsKVaQ2y6jwr5ZeDs</vt:lpwstr>
  </property>
  <property fmtid="{D5CDD505-2E9C-101B-9397-08002B2CF9AE}" pid="39" name="x1ye=41">
    <vt:lpwstr>rOaKBNdGR0814PJZQtAKhQEkUIS6zVj4kZe/AIKMmTtsrF6syPTN4kRjOlsyJte+3HVSDyzcIOuG7kXeBHUltVkv91S3niWPt/eIJrTLuEmNUDrCwiiVtAjXRfAMSuTGJNLrM42P+EC6DDFXLU/GaL12L1DgsnQ/8KWewiNdDjVsg+Felbmbe14INHL1aKNWqxip0yDBH5LzOz8p45TWy04hycb5NUlz55InFBmmrfpWd1oL4c5pMQTCXkoecE9</vt:lpwstr>
  </property>
  <property fmtid="{D5CDD505-2E9C-101B-9397-08002B2CF9AE}" pid="40" name="x1ye=42">
    <vt:lpwstr>2d+LDJ/kQGq1DejS7m1KoHP0F4hxC15TM9Xx7p+37FPCb+bvC6m2G5gQEsqZthbjOkoPyCdDB5IqvUcG9CbetjTdKymufVxhjEGkoJZHlYE1NAQ+dgHMVAVQ3gZBJH071H8tpe6i+X+/vxTPDPXqJ8JC0lC2C0r2iI68c/RtZwMWp/JsPCeojRkn2SjGY2u4Ygr8Dv87XJJGcRAkqSmyoCpADCY/l2CP8xIiZV5heNso6yc3hHf8JvkEybsOiRo</vt:lpwstr>
  </property>
  <property fmtid="{D5CDD505-2E9C-101B-9397-08002B2CF9AE}" pid="41" name="x1ye=43">
    <vt:lpwstr>n/EoIwBq9D+8M713HInBAsQn7B/esHw88oHyZLWFpu3zurG2SPXfxZHhYi2gs1W/YQvzwcXasXNp9M/09SiNd0AxFEWJuGwVFQ4Kog4+Qf/CBmq+2h0fzoFQMkTkBNlZp8tbW6942U0k1j0aI/8vlLyoZ0oJEYuMYxvzIcHKLt+7nf5c5a8+xNkOdwL3JqEd8vmMYsVFetA6keQ2dk4C8T2SRi79qiBbDGux5eiGu3+5tuxY7XzTPAA6a1Fq/RD</vt:lpwstr>
  </property>
  <property fmtid="{D5CDD505-2E9C-101B-9397-08002B2CF9AE}" pid="42" name="x1ye=44">
    <vt:lpwstr>mMhCm6eSymVqt4azLTH3/9JNSgHOnSG/+X1J/l0Syj8QV8IVUx/sn5tJswi23UoEyUo6k/ezsquimXdFNAhoL9WOHrNwfiIBHT6UvGEoAU1g4ZVppJ6AAMLPUh3Iu/B98+27iIoR55KuJiVNPWPgCr4Io/MUQL6MKMk37QD/G6dV4Aiggt9FkfSk+dOcpVtIrFubmyxfGxmclEK95+WPAcf3eGrvtrAI99FpStxU3eOnumP/3PEvIetlF/M0rtr</vt:lpwstr>
  </property>
  <property fmtid="{D5CDD505-2E9C-101B-9397-08002B2CF9AE}" pid="43" name="x1ye=45">
    <vt:lpwstr>1QSzE+zUFf1Wm2etUhBrYvaQxj7I2Ap0GBlm7D7BCjP7JIlCgaXG2i5/gatSsZQkyVSH0UnX6Un1jf1pTbc7RmDsX+i4FqjKLFU+E2SlE2xxg5oWGLMwk6K+yPEUX5nmGg/P9lxxoRrssz9xcNWTpos9xZbIz9sI2L3UMbOUU7JwudDoDjfFmYCLybNxKcRYcESVnuMoFfIVSrXbQlBt7cH3EAH3YDt1s4Zo0wPOVkaM2jbFCscK/VCnbK069xl</vt:lpwstr>
  </property>
  <property fmtid="{D5CDD505-2E9C-101B-9397-08002B2CF9AE}" pid="44" name="x1ye=46">
    <vt:lpwstr>wwG7q0uN0ufhjy80FDQwWKP7MezqCjSelNG0gorSxlLS6+MsI+CkdsnhOEeETXhd1nDzOXTNaeMql4idSM9/ZMHPn+STf+8+D9YMkgX49R6oMxELE6d4LNNjdBitTlW+nEi9t6SlhKoWe8awxYekPAqhNxkw7FNFDKPMSCSYSfPwlE1oK2kcNXRv+BsBKRfBSzSIPs1UoAnp6JInv+Le/xU9vk3q6RzaP7g/9wiuzupqDbNzj+YBJgeaOWrbhRZ</vt:lpwstr>
  </property>
  <property fmtid="{D5CDD505-2E9C-101B-9397-08002B2CF9AE}" pid="45" name="x1ye=47">
    <vt:lpwstr>wg+T4E0OGfkfE+J7NZXZL/G8vML58yibTvPphYFP/aaU7c0VoGuCd2cERzhBTOWYsiUmjg/zXOqYhYipcGy/G9ypIG6u2P8KVN8B7pCYjMJpPnmT7uAYyMX2x96N9CxkBtChxFnk/sKF64vuczUG8s87an6Qrd4WilM1oFBXyaN5GcYqusTRA6TT5c84y97IbHg9BcDki01pEI3SObkg00QvjmUa+lPFWelbBqVPaPrne2VTTi+SKgH22TKh1wL</vt:lpwstr>
  </property>
  <property fmtid="{D5CDD505-2E9C-101B-9397-08002B2CF9AE}" pid="46" name="x1ye=48">
    <vt:lpwstr>DAvHZPCu/SAke/7u6DQSxWagF0Eyklcc7aRz8mfNjCr7FJH4gVUPpJOmdT91x7OBi4ZAQDG/UyuRJL8fK56Uvkpp2fxZ9n1rd2g89wFkzrx1HRocRfCDNKFvqL+YRgDBlnviBsRdTjXdnsH9zvz+0sGGa9YfzrO00p/7tbIgO49qqshrXjQd3zkiR9maqlKsNZH3zQzkiF7DeMV0RU0+3Rsfro/K3+qIgtAXXCwzlYtZHPSr3oqXaB+vPKDpUb+</vt:lpwstr>
  </property>
  <property fmtid="{D5CDD505-2E9C-101B-9397-08002B2CF9AE}" pid="47" name="x1ye=49">
    <vt:lpwstr>UtoT+XQsxchZvPbi86VZSapPl/LnIX36A0oZ5r6RYYLUsSZP+I9dmkzl8PFyl2E/qz6i7v33/y99AuIXZUQzRRjn+KEc4RXjUgxwM1oswnau1lUYDogAVgoVLx/l+JPCW+UcmI10e4NQNTA8SLsx6c64hAngfRvGXz2kpjih6G9ZSHJMc9FHpwQVUwL1rKbq4ZwKocQ3Uk6QnYoWvEPSvnPQBiMoUNyrjlJ3+5/v8lv+hB5qewaEcSalWfMND7c</vt:lpwstr>
  </property>
  <property fmtid="{D5CDD505-2E9C-101B-9397-08002B2CF9AE}" pid="48" name="x1ye=5">
    <vt:lpwstr>x7eJ1r0ox+BI3UGhQ6UmaJMUfAYqKUnq505KuVzVsQASk4QOcmo/6E+QjBkVcE9s5+reTwBHzk56OPxJvme38+VISuWSfrNecSy/I/Jge1POn/RKVynjKbve8WyZEELBpOrgjBDI2/tmFHmeFBBJpqjv+6XHmoKPuRHUvknh6sa1gM5/wIgt+dguzgeps+Su8a1Q+U6KLncDHX3JFL2eI/szGr6OzzZ9Q2ro5uHWoqFBR+ALgacGrWlWfpCijyG</vt:lpwstr>
  </property>
  <property fmtid="{D5CDD505-2E9C-101B-9397-08002B2CF9AE}" pid="49" name="x1ye=50">
    <vt:lpwstr>KVlq1AZklqhl7tiZm8DAQGMmM8no8tNmjnb6TCF3Olf7PkWiORYueH2RkYwr+O0lvyh3juD08RXxhJ93CLc9ZLtStyTcXKjeOCrn/K8ZLcvw0aB3v+JIK/jcsg2h3pC7wNeQHWsSbnuG44xmaWvtwW4Gq3bF0bap0zIiOsOkYVjH5/CQf7QTeRB+6pOFnkX3KoSceZCrfjEFPN+mLVIiZse9cfpdbpmfBHvHFzEuH3n+zW24QOj5KwJzA9y2Sp9</vt:lpwstr>
  </property>
  <property fmtid="{D5CDD505-2E9C-101B-9397-08002B2CF9AE}" pid="50" name="x1ye=51">
    <vt:lpwstr>AGPCKxKOaR7MZyAVH0lNZfsHrzsHKEht+IX/q+zp7/UJ/wlEqFvddSXNqCGbUBCLOplsVPo6TaA7xR26L+49HnRaI5/s3slpA3Qe4tIY5ryzEhMFl6WdYF1pD3Qkfszro2bjK/ixO27BNfb0qEaeccyxwhjnRRTEJ2/mxxbos2lxBl8m/lkzYLfUwTr6fClCPdsdrxiuoir5tySy14ouzV1IMKIQb/iB4qxyw3ZaPL/P6IoNim2kfLzgJdLa0oy</vt:lpwstr>
  </property>
  <property fmtid="{D5CDD505-2E9C-101B-9397-08002B2CF9AE}" pid="51" name="x1ye=52">
    <vt:lpwstr>YAfECZjBJQoif8xDqi43WEV6Am6XhQaBcwvmwNICVBBQiSmHF+pQqWtT7VLDGWk2N/pMfHdtvaK9xZ8cX7d6Fr+zK6FdHd6ebsLZtrF5qqH4hkC1VRJ0YLiHGBMUKJU5ah6jDZhiPmmfDFPUIROTwMveSwqag+BTdvzZ8Upb7aWUvodYYuvc7+7PhmSGojfysfv32QATLmuPoR/NRyYrsSVUplId//mxOZA5MfzAHl0qRDqdkUCIRPyZc/nTXqc</vt:lpwstr>
  </property>
  <property fmtid="{D5CDD505-2E9C-101B-9397-08002B2CF9AE}" pid="52" name="x1ye=53">
    <vt:lpwstr>0DJR5muK690dVWXbEx1+J4p8f6qp3Epe47IgrQwXjZa37i/lbSVeutvOzN2b6vFkZym6//HGhhsqE14Z/PpaQAIjs5U//TAu86+JPI5NzaynlCVEAhLlnWd8SigD97/aDtrBVc+9C+wfPmvZnyl8FKZ3se0VJUnrC4NLZT3j+IbQQvHvByur5tZYqo3nk+GCxoSF9inpdebrFhz2rPOONylRnzm7aCxqhjC7cX/qPhlY9C3AccNiwGgHd59O+z3</vt:lpwstr>
  </property>
  <property fmtid="{D5CDD505-2E9C-101B-9397-08002B2CF9AE}" pid="53" name="x1ye=54">
    <vt:lpwstr>QHzeMxHY7qPeCJ65PfU3aco30z2MLcX8IBYh5xIemPjtoArzBGdUXzg8NPsPcqaQSDPKUMHcKRAzJCyH4swhk2AaAcoL5/Tm5/k1dA10poKg1mOXn+Za8+6a8DwaFidaIJa+Fp7N+gZfLY06B60ckpqRNS+CR5rvRiJjm4cn1wi7tQGu3rdwe1UCsnXYPD11vKeCI52LAaxRhSFJFF83tkS8ZxqGrmzCBy2NedryWl7uIJjpboE0uJdqHfKybTB</vt:lpwstr>
  </property>
  <property fmtid="{D5CDD505-2E9C-101B-9397-08002B2CF9AE}" pid="54" name="x1ye=55">
    <vt:lpwstr>WhJGemVdRd0Kyw4UUc+n7nwxpESb0mGZo4nAv9ZF2cJBxVqC4xkV20MMJfZun7Nf4w1k4Z2cYVgFhN702SLj/5pLIOeufs7X+4xmlRqPaJidKmTi2Zp6YAYOFEVP89rE2MHFR+Y//jpajWsBZP5JhZGWZXiU+6w+Hr0h2lVfudwhHiAEAh2O88r3rDGJ0xpJ1sd9KndejXL9Ocemb5OkLOk2w5zPOOOO3bcb+9jfTKjrl8pqoMWYjlOMqqCBBWW</vt:lpwstr>
  </property>
  <property fmtid="{D5CDD505-2E9C-101B-9397-08002B2CF9AE}" pid="55" name="x1ye=56">
    <vt:lpwstr>k6eSSknLiyyFQr910OuR7CYqErNyFCh66nub6e16Pq5mtLVRvuLef2EtxpeYZxCqk5ITtTeKBwRdlgw55Smf6tvGMla8mzN3Ih4Aq8YTLom/YVWCKXVaoPx7WQTvxKGR9kN5w8A5h5d870Qy5cVt0G3DsEDkgOsgf4EQ2o8PzBqsHcdKOYNrNT4pKVbXW0XOM9xoYAGsEshA6rJNz5ay768O4jp068j4AN5KvfnaLA/Qhg5nLtj+iAJduAEWSlZ</vt:lpwstr>
  </property>
  <property fmtid="{D5CDD505-2E9C-101B-9397-08002B2CF9AE}" pid="56" name="x1ye=57">
    <vt:lpwstr>VabfQRF5BUhv2YTl/iAgL7ms8NGzW/CUwW4rPKVD3Er9KOIeJ6xW5zLEkYBBv/tfXWk61Ln9H6o2C23VSxn/GwFpppWQ2zwZ1BBd6HUWqxL/yO67OGx55GS6cJrwcE4JufBSmehvJcZYuVlgMEhd+Gb5slGqUEL2jL8CzDezLb5h1A6Vb960lAJ4HPnADJdV/t78FlZ7JCd4LLUy1MV4tlh3oT81H1700zmpFJ0jx3ppc6mbMpT5jx/TKv/VeBq</vt:lpwstr>
  </property>
  <property fmtid="{D5CDD505-2E9C-101B-9397-08002B2CF9AE}" pid="57" name="x1ye=58">
    <vt:lpwstr>ii6hQVL136eTyh1Stj/uCYbPpV4aTkBRz41SLsD7GfO6ClubKjc2F0qWOJS2qkG7wRq5EhiA2JF0mKCjpO156oP752JyTc5ykMYtz7KqfyD8HAHLXHkqPwO4EFMI4HaQnOWcdUURiE9o06c3kLZn+PNfmJRbUx9OPPUXahcf94CzCUgzw5IR89I4kb8d3dR5KTxYSBdlLKP+8ezv66joer53Ntsl8LwuaTrqtWfeAc9du+JRk9eAwiJ3+fadASp</vt:lpwstr>
  </property>
  <property fmtid="{D5CDD505-2E9C-101B-9397-08002B2CF9AE}" pid="58" name="x1ye=59">
    <vt:lpwstr>0qoh4ur2Sty8pCwVebXl0tr5otK9M+n86RcihYanl9NwWNQ+w7kr4WVOndpcnFfG30hVNiheyN5gt7QpnivPNy2LNgXGqWIWMc1sPSCeCUVBQhyLulLhoJXVY+Pl3HX7JyrikMDFNKcLYVZ7Sdb2e5+zULq1wUQd9pnYmml47i30s8Ka8Jn3bR16tfN/XQi0M852g7oO+0YwxUpnCfvK099bOLKaH4fqh3WkbqbO1mMMUpUYzXBdn9mOBprSAEN</vt:lpwstr>
  </property>
  <property fmtid="{D5CDD505-2E9C-101B-9397-08002B2CF9AE}" pid="59" name="x1ye=6">
    <vt:lpwstr>usT4NbrP0diQlLIajy6r7RzccOLqZW+en1a9OpT30ySHtZktu1YEm7cYqHS2lpE+huLO1EWOQgI2C9AN1cC+c+oJKcRhyfc/F1okF2ToHq+JuSF3uJzbqSX9xgPFLhr7pDwEdmsk4oQTmZzV2UQNRbBqnzdJ0/AI8eyEbYz5UMgGBTxyNwcfrL6hpSNGP0PskY4dTX+6fYh6Tm7YSO7jv3Ho4LiO735rFcsMcAejMZiyzncnaKQOKGJg8DlRMok</vt:lpwstr>
  </property>
  <property fmtid="{D5CDD505-2E9C-101B-9397-08002B2CF9AE}" pid="60" name="x1ye=60">
    <vt:lpwstr>5/loytMgCQ9zPaynOzLU/f1l9ey4q2vBEXrH5hK6f7XZdrQYbo+/8SXx1Bb6h+fCjMXvJaNNbOEgqfFsdbyQnfIt/GGNJax/ir7D9C0LAOMteoB/4SbPbhHm31GDlkn9ekhcXLxFvYZl3Iu0WfituOC1MPjGQLTrB066oAkj5fhPcCrhj2ulAIkI93c7xs+EceYJVNtAWKv2Litebl5IhhlED8E7BE5h6opkFPcPWCzDOiGZLGfYku1rxoWRQzd</vt:lpwstr>
  </property>
  <property fmtid="{D5CDD505-2E9C-101B-9397-08002B2CF9AE}" pid="61" name="x1ye=61">
    <vt:lpwstr>gj/848kDZIhAgi9F+z/RiScTyhbRJgYH4NZUBtZJwu1xNVd8/p5gxvSChkjbfjUSDJYLJJ76Iws5fDNA+8ex1ZwpEFA7qP2dgNbJmtGrtO4izRwzDH/CEUshuoE27djcVINsSDIUW1ejsJIvtH8MoUroRvZ3NF6zoY+gamYdk/k7EjmwKGuvqQpi/FhRvWUN8/+V50ryx+ifZ0A2v+04oXOitYTTJc7Hf+/zhzlQreVPaaW7yQI3os9qj0e8AL1</vt:lpwstr>
  </property>
  <property fmtid="{D5CDD505-2E9C-101B-9397-08002B2CF9AE}" pid="62" name="x1ye=62">
    <vt:lpwstr>m3mxeUhFz6Yl9lZjTj+E2haIX3+Rl+ztM5lDvnQ4K4/KsW2687PQ/zPQkiRaKLQmfMnULaaSB+IyhEwkLo9a4sVjWfk7fDEnNlo5q14Us9FDT5TcvQjKScSMh6WD8zCkQ4QwvObpcXi6/4e9+KanartaNa5OICm6Rhh4oGYVZMDjwgwgkR0wBGD01/RdmsgKfPRYKb5gXEdKxsiIz2USkM8H1yp59h+loDco/LHdE/NyskTCCAonj4hD95f2mAP</vt:lpwstr>
  </property>
  <property fmtid="{D5CDD505-2E9C-101B-9397-08002B2CF9AE}" pid="63" name="x1ye=63">
    <vt:lpwstr>hPpgs0bCrbTH8aumeV2LD2z1Y/crjqm2ZVTe0H3sNqzPt1eBlJ1ealfPa3MCZuLTf/nsHDML5vB5omLekoCjK/D+DYe565K+/D8FH8p4Joif9ax1hNZgpwkBCm1UdGVfEqvaIs4K4IV49u6hX2GyGPz9RoGbNCZeRnFhTR+uAA8EC/vHg/IScETUj9YOYGtReL8kLPVz5N9VlSp76cNROs6kwwWgThJq0UIfUFMYZZylJj/BUQseRuI40hcf+dB</vt:lpwstr>
  </property>
  <property fmtid="{D5CDD505-2E9C-101B-9397-08002B2CF9AE}" pid="64" name="x1ye=64">
    <vt:lpwstr>IF9cSvJPdI16l6kSewzlb/QjvxhvKb9LH5zGT/nYyQO1SoOJP0Y43qyRI/+R9bPsT4NB5nFP8exQy1trIR8h5pZ08uIP5WT+XNEt9QOxiwt6ePtTkQ1hfpQ3FcFOjVEPyMdiP7b5KOraybVNqY9jMvP4B/wGjHlPv2ykv98h09rPgQVK+F3R+rkiQiZ0tyLCpG8ZtMzgLzB5q6gLlSJ0BaDMQDiYhr/dxMnmyCu3P8+aRZLYrtiJXtGnxPL6JD/</vt:lpwstr>
  </property>
  <property fmtid="{D5CDD505-2E9C-101B-9397-08002B2CF9AE}" pid="65" name="x1ye=65">
    <vt:lpwstr>HLbAGcZhJWn9SQTzrSmkaVriJ6v7ZnENwmv6hkjHob6rnxquDDsMFlrHBwhei488XuVeSVLlHRwVbEuNHkKzYEPUQHeizp6b0gyREGdEBlNkl0N4dlFRnECsS+YMSntUs4E/OvNOGHmC/mnV3uOjx6v3NtgI0Wng8GVg6Dw/aNc0l6U0E4y2Bq0Pra8jgl2L2vFpMLv7+PPQcBFqM4Oi5gUGbGBvJ1s/gjWAcx7JpLmSU3csBgz1c/GO3+i8myt</vt:lpwstr>
  </property>
  <property fmtid="{D5CDD505-2E9C-101B-9397-08002B2CF9AE}" pid="66" name="x1ye=66">
    <vt:lpwstr>p94z8XU6rLXkYFPK+jyDJPgYM+xEDmL+2ZRXncC+9e1dsXpkAnrbaFgtcO54MZRztY1OFTYjfiAEpYdxD/0sepBDuJarzzDz3RPu01W/s0AnP+/W0Mjb/FyymdwmI8v5dytJ5x1GbVH7qhhQm7U7OP8lHLVPUSUOePGNi2SlpxmP+HEJwCVW3xr+HyRnAQCILggzbALxBcgPAeJEBCGQjvvXv98YOZDqqre0L2tHL6HLG5lCqGjmLz6Ong3ZjtC</vt:lpwstr>
  </property>
  <property fmtid="{D5CDD505-2E9C-101B-9397-08002B2CF9AE}" pid="67" name="x1ye=67">
    <vt:lpwstr>WIW/7Iu6VCRw0kQKjnPgglwL5FtGKaVTBZYShkjUvxrS87SDbcgjMLEVk+MBAJlPQNxCI6/HzmSkur0M7eEHO9ZFycvecIxsTijDdsqZXrOXe2vXVFzgabIeSQZAfoGfp8clGtZ7EE+h8tbkWpXmOZenCbtu8Ls2T396a2Wqv1HpGlWuza5cRg/lGim6Ly1Iow25+4q/2AbUiYw7DqHPbmspd6Y9jW8vR/fgrP8HSEsMH8XGe38CKFFnF7V5o+f</vt:lpwstr>
  </property>
  <property fmtid="{D5CDD505-2E9C-101B-9397-08002B2CF9AE}" pid="68" name="x1ye=68">
    <vt:lpwstr>TiILDeStSRYau+uZA9q54uP38aSySipLl9Xp6SvftotRGwPRueKnuYCMWVSC6lt51nzQEQCFBmPJb5LEWanBjs66hQ4xmf0ZPnA/dhE7xdvC1aG0F/x868gqBSVM1VV+XxZjr2fU6xRjnEBrtxiiBEWyqm1j58op730Rpo/GXWZ04OMhvnl0b+r5JXPZRivr5K0mik8m9yJy2sjvpvnV21d1sajA9kU8vlztdbMyjxN6n0N/vHvdIBbfxj2yqaW</vt:lpwstr>
  </property>
  <property fmtid="{D5CDD505-2E9C-101B-9397-08002B2CF9AE}" pid="69" name="x1ye=69">
    <vt:lpwstr>En3f6oeczt8nR0QZ2nEKyEBw3i3akKFMV3jSME7ytuEMgCPypsSZHL9D9qCuZyrOQ2c+kkvrNTmSstLiY2KdbWCAHWrKavlc9e08/ixBZcLxR7YDBITGANqBFGW5G6OmyvxTpezURQv8spgLfOyzaeiBFxP6qjDqA89zwb21VRD2g3fOoHo8EKbQee4nErKWUFgcL3ekUcdE9g0yR96MJNIia0K/X9lWbY42H4JmbSivMlbvmSl6NRqgYfOBxvw</vt:lpwstr>
  </property>
  <property fmtid="{D5CDD505-2E9C-101B-9397-08002B2CF9AE}" pid="70" name="x1ye=7">
    <vt:lpwstr>I42yIEFrosqS+lPpFPzwLh+mvOCIMsMhgyJgIrRpnBwjzNJKJI4Mys+peiwuQceJx767i3hQCu6K5EN0H7QCB6Is3uIdKdLAye/SO15R2YxDdBYPr+Cm/LcMJvKqt2jmb+x6u3IUz4pckbKNMOSWjh+gP7XBK0Z4PLn281schcxqx4VAY/DlGrNMTnGXQBnUNvZA1YJwf3B5KcQTU1Fe/5pu44/CbYY36RepwJ+3vrqLpw9NNcII9RSGTtovET5</vt:lpwstr>
  </property>
  <property fmtid="{D5CDD505-2E9C-101B-9397-08002B2CF9AE}" pid="71" name="x1ye=70">
    <vt:lpwstr>cQ1jiqfdkn0qac3eSYxshJkS7SA67IyFjx9JG1YvSqHHu1CpBbiiw0Qe3ReC/FyHdoTrUeWjSE74euviBn5nIppgtXzUutGEMwXjgO+VRo6qF2eDc/I07yrd9lGN6xxP1yXrpLf5Gbs6aONl6BQt+PiDvXZ7rP2bOlvMZ5fCih2/2gWwIj03pdDAHUT3njv/v8kY5BRG1GduKiQ7AS6CCysqvXoUZU5iQwQhwNPa53mXNciabDxjQQnzApMWHkX</vt:lpwstr>
  </property>
  <property fmtid="{D5CDD505-2E9C-101B-9397-08002B2CF9AE}" pid="72" name="x1ye=71">
    <vt:lpwstr>2+L2ru53Ztf1eLwd5xMgmvXyYPt/TDzWF7ksYg97uUEX2gScUGrMm13I3sOFkjYMZjobjd6LUZ3fkvxIVrr8aXkf3//bydiWDhGAAA=</vt:lpwstr>
  </property>
  <property fmtid="{D5CDD505-2E9C-101B-9397-08002B2CF9AE}" pid="73" name="x1ye=8">
    <vt:lpwstr>pzq+S2k101q99wvDbgyuwcxtNW8gCxlcNk1wbpRiD0sL1pyJmnHr/p4r2BYsLAwWGhuJtxGTJ6Yq7BjSCE+fw0JY0AjMKx8hEXMg14gcElPvsR15rHUlT9KJ5Pjc3kAfPsXW+GGcBeRwGZN4SmA+losdOY9s80J1+69DCD+IBUH/BlZEzKJXFUEXnpN6icPWgr58GJa/ptD55uKtUNaebvvvnguIv9UEu+JudXWQ1Kf2cR++vgH6S3cjKJizuqQ</vt:lpwstr>
  </property>
  <property fmtid="{D5CDD505-2E9C-101B-9397-08002B2CF9AE}" pid="74" name="x1ye=9">
    <vt:lpwstr>hvF4351zqzg8S/2oc+qvv+MmKt0Es/zhR0D7+LrO073/roObygxS3qGGTVg65ErXILuMYieFiR2VB+EDT6Z0fObQc3jX+Spu4GhgZLa0oSK5su+IGfmGF1Hk+f25IUOr8igxt0IMQ9Ic0Lk+innlO8SX8kc99HGKFWOXjcUykHESzmqeibW4QfFZSvfIRPJlFwmThelQDZ/aBaCaDmuftrYYLb17D0Ok14/zRrJ9X86Uy+rX4mkIkfYTam/BRo5</vt:lpwstr>
  </property>
</Properties>
</file>