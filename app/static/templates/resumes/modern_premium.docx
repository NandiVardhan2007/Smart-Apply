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36"/>
      </w:tblGrid>
      <w:tr>
        <w:tblPrEx>
          <w:tblW w:w="0" w:type="auto"/>
          <w:tblCellSpacing w:w="0" w:type="dxa"/>
          <w:shd w:val="clear" w:color="auto" w:fill="084B81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" w:type="dxa"/>
            <w:shd w:val="clear" w:color="auto" w:fill="084B81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12236" w:type="dxa"/>
            <w:shd w:val="clear" w:color="auto" w:fill="084B81"/>
            <w:noWrap w:val="0"/>
            <w:tcMar>
              <w:top w:w="5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gap-btn-hidde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125" w:lineRule="atLeast"/>
              <w:ind w:left="0" w:right="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vanish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vanish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240" w:type="dxa"/>
                <w:right w:w="0" w:type="dxa"/>
              </w:tblCellMar>
              <w:tblLook w:val="05E0"/>
            </w:tblPr>
            <w:tblGrid>
              <w:gridCol w:w="4498"/>
              <w:gridCol w:w="3240"/>
              <w:gridCol w:w="4498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2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498" w:type="dxa"/>
                  <w:shd w:val="clear" w:color="auto" w:fill="084B81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vanish/>
                      <w:color w:val="FFFFFF"/>
                      <w:sz w:val="96"/>
                      <w:szCs w:val="96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noWrap w:val="0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atLeast"/>
                    <w:ind w:left="0" w:right="0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  <w:t> </w:t>
                  </w:r>
                </w:p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nametable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hd w:val="clear" w:color="auto" w:fill="auto"/>
                    <w:spacing w:line="20" w:lineRule="atLeast"/>
                    <w:ind w:left="0" w:right="0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divdocumentdivinnername"/>
              <w:pBdr>
                <w:top w:val="none" w:sz="0" w:space="0" w:color="auto"/>
                <w:left w:val="none" w:sz="0" w:space="0" w:color="auto"/>
                <w:bottom w:val="none" w:sz="0" w:space="15" w:color="auto"/>
                <w:right w:val="none" w:sz="0" w:space="0" w:color="auto"/>
              </w:pBdr>
              <w:spacing w:before="0" w:after="0"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bdr w:val="none" w:sz="0" w:space="0" w:color="auto"/>
                <w:shd w:val="clear" w:color="auto" w:fill="auto"/>
                <w:vertAlign w:val="baseline"/>
              </w:rPr>
            </w:pPr>
            <w:r>
              <w:t xml:space="preserve">{{ name }}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t xml:space="preserve">{{ contact.location }}  |  {{ contact.phone }}  |  {{ contact.email }}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840" w:bottom="400" w:left="0" w:header="0" w:footer="0"/>
          <w:cols w:space="720"/>
        </w:sectPr>
      </w:pPr>
    </w:p>
    <w:p>
      <w:pPr>
        <w:rPr>
          <w:vanish/>
        </w:rPr>
      </w:pPr>
    </w:p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t>{{ summary }}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Data Analysis, Data Cleaning, and Data Validation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Python (Pandas, NumPy – basics), SQL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Exploratory Data Analysis (EDA) and Trend Analysis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Microsoft Excel (Pivot Tables, VLOOKUP, Charts)</w:t>
            </w:r>
          </w:p>
        </w:tc>
        <w:tc>
          <w:tcPr>
            <w:tcW w:w="52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Basic Data Visualization and Report Preparation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Descriptive Statistics and Data Interpretation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380" w:right="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>Documentation, Attention to Detail, Problem Solving</w:t>
            </w:r>
          </w:p>
        </w:tc>
      </w:tr>
    </w:tbl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jobtitle"/>
          <w:rFonts w:ascii="Century Gothic" w:eastAsia="Century Gothic" w:hAnsi="Century Gothic" w:cs="Century Gothic"/>
          <w:b/>
          <w:bCs/>
          <w:caps/>
          <w:color w:val="231F20"/>
          <w:sz w:val="18"/>
          <w:szCs w:val="18"/>
        </w:rPr>
        <w:t xml:space="preserve">Data Analyst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09/2025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Current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Company name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Hyderabad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3"/>
        </w:numPr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Worked on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X data analysis projects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involving structured datasets from multiple sources.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Assisted in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data cleaning, validation, and preprocessing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using Python and SQL to ensure data accuracy and consistency.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Performed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exploratory data analysis (EDA)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to identify trends, patterns, and anomalies for business use cases.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Developed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basic dashboards and reports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using Excel and visualization tools to support data-driven decision-making.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Collaborated with team members to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document data workflows, assumptions, and findings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in a clear and structured manner.</w:t>
      </w:r>
    </w:p>
    <w:p>
      <w:pPr>
        <w:pStyle w:val="divdocumentulli"/>
        <w:numPr>
          <w:ilvl w:val="0"/>
          <w:numId w:val="3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Supported senior analysts in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ad-hoc analysis requests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and report generation for internal stakeholders.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Education and Training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Kalasalingam Academy of Research And Education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-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Madurai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|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Bachelor of Technology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Computer Science &amp; Engineering (AI &amp; ML)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05/2025</w:t>
      </w:r>
    </w:p>
    <w:p>
      <w:pPr>
        <w:pStyle w:val="p"/>
        <w:spacing w:before="0" w:after="0" w:line="280" w:lineRule="atLeast"/>
        <w:ind w:left="0" w:right="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CGPA-8.84</w:t>
      </w:r>
    </w:p>
    <w:p>
      <w:pPr>
        <w:pStyle w:val="p"/>
        <w:spacing w:before="0" w:after="0" w:line="280" w:lineRule="atLeast"/>
        <w:ind w:left="0" w:right="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Academic Projects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: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Smart Agriculture Management System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– Built backend data processing using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Python &amp; SQL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for analyzing soil, weather, and crop data.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Crop Recommendation System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– Developed Python-based recommendation logic with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SQL-backed data integration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.</w:t>
      </w:r>
    </w:p>
    <w:p>
      <w:pPr>
        <w:pStyle w:val="divdocumentulli"/>
        <w:numPr>
          <w:ilvl w:val="0"/>
          <w:numId w:val="4"/>
        </w:numPr>
        <w:spacing w:after="0" w:line="280" w:lineRule="atLeast"/>
        <w:ind w:left="380" w:right="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Music Recommendation System (Mood-Based)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– Implemented backend processing in </w:t>
      </w:r>
      <w:r>
        <w:rPr>
          <w:rStyle w:val="strong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Python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 xml:space="preserve"> for mood detection and music mapping.</w:t>
      </w: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Languages</w:t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130"/>
        <w:gridCol w:w="300"/>
        <w:gridCol w:w="513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13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10"/>
              </w:tabs>
              <w:spacing w:before="0" w:after="0" w:line="280" w:lineRule="atLeast"/>
              <w:ind w:left="0" w:right="0"/>
              <w:jc w:val="lef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English</w:t>
            </w:r>
            <w:r>
              <w:rPr>
                <w:rStyle w:val="documentbeforecolonspace"/>
                <w:rFonts w:ascii="Century Gothic" w:eastAsia="Century Gothic" w:hAnsi="Century Gothic" w:cs="Century Gothic"/>
                <w:b w:val="0"/>
                <w:bCs w:val="0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sectionlangSecinfobarsecparagraphnotnativeLangParahide-colon-span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ab/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" w:after="0" w:line="8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drawing>
                <wp:inline>
                  <wp:extent cx="3273188" cy="51392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Advanced (C1)</w:t>
            </w:r>
            <w:r>
              <w:rPr>
                <w:rStyle w:val="documentbeforecolonspace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13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10"/>
              </w:tabs>
              <w:spacing w:before="0" w:after="0" w:line="280" w:lineRule="atLeast"/>
              <w:ind w:left="0" w:right="0"/>
              <w:jc w:val="lef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Telugu</w:t>
            </w:r>
            <w:r>
              <w:rPr>
                <w:rStyle w:val="documentbeforecolonspace"/>
                <w:rFonts w:ascii="Century Gothic" w:eastAsia="Century Gothic" w:hAnsi="Century Gothic" w:cs="Century Gothic"/>
                <w:b w:val="0"/>
                <w:bCs w:val="0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sectionlangSecinfobarsecparagraphnotnativeLangParahide-colon-span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ab/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Native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Native</w:t>
            </w:r>
            <w:r>
              <w:rPr>
                <w:rStyle w:val="documentbeforecolonspace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13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10"/>
              </w:tabs>
              <w:spacing w:before="0" w:after="0" w:line="280" w:lineRule="atLeast"/>
              <w:ind w:left="0" w:right="0"/>
              <w:jc w:val="lef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Tamil</w:t>
            </w:r>
            <w:r>
              <w:rPr>
                <w:rStyle w:val="documentbeforecolonspace"/>
                <w:rFonts w:ascii="Century Gothic" w:eastAsia="Century Gothic" w:hAnsi="Century Gothic" w:cs="Century Gothic"/>
                <w:b w:val="0"/>
                <w:bCs w:val="0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sectionlangSecinfobarsecparagraphnotnativeLangParahide-colon-span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ab/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B2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" w:after="0" w:line="8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drawing>
                <wp:inline>
                  <wp:extent cx="3273188" cy="51392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Upper Intermediate (B2)</w:t>
            </w:r>
            <w:r>
              <w:rPr>
                <w:rStyle w:val="documentbeforecolonspace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13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10"/>
              </w:tabs>
              <w:spacing w:before="0" w:after="0" w:line="280" w:lineRule="atLeast"/>
              <w:ind w:left="0" w:right="0"/>
              <w:jc w:val="lef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Hindi</w:t>
            </w:r>
            <w:r>
              <w:rPr>
                <w:rStyle w:val="documentbeforecolonspace"/>
                <w:rFonts w:ascii="Century Gothic" w:eastAsia="Century Gothic" w:hAnsi="Century Gothic" w:cs="Century Gothic"/>
                <w:b w:val="0"/>
                <w:bCs w:val="0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sectionlangSecinfobarsecparagraphnotnativeLangParahide-colon-span"/>
                <w:rFonts w:ascii="Century Gothic" w:eastAsia="Century Gothic" w:hAnsi="Century Gothic" w:cs="Century Gothic"/>
                <w:b w:val="0"/>
                <w:bCs w:val="0"/>
                <w:color w:val="231F20"/>
                <w:sz w:val="18"/>
                <w:szCs w:val="18"/>
              </w:rPr>
              <w:t>:</w:t>
            </w: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ab/>
            </w: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B1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" w:after="0" w:line="8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  <w:drawing>
                <wp:inline>
                  <wp:extent cx="3273188" cy="51392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Intermediate (B1)</w:t>
            </w:r>
            <w:r>
              <w:rPr>
                <w:rStyle w:val="documentbeforecolonspace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langSecinfobarseccolon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600"/>
      </w:tblGrid>
      <w:tr>
        <w:tblPrEx>
          <w:tblW w:w="160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topborder"/>
              <w:pBdr>
                <w:top w:val="single" w:sz="8" w:space="0" w:color="E3D7DA"/>
                <w:left w:val="none" w:sz="0" w:space="0" w:color="auto"/>
                <w:bottom w:val="none" w:sz="0" w:space="6" w:color="auto"/>
                <w:right w:val="none" w:sz="0" w:space="0" w:color="auto"/>
              </w:pBdr>
              <w:spacing w:before="0" w:after="0"/>
              <w:ind w:left="0" w:right="0"/>
              <w:rPr>
                <w:rStyle w:val="displaycell"/>
                <w:rFonts w:ascii="Century Gothic" w:eastAsia="Century Gothic" w:hAnsi="Century Gothic" w:cs="Century Gothic"/>
                <w:color w:val="231F20"/>
                <w:sz w:val="0"/>
                <w:szCs w:val="0"/>
                <w:bdr w:val="none" w:sz="0" w:space="0" w:color="auto"/>
                <w:vertAlign w:val="baseline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084B81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Certifications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Certified Data Analytics Professional – XYZ Learning Platform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Python for Data Analysis Certification – ABC Online Academy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SQL Fundamentals for Data Analysts – Online Training Program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Microsoft Excel for Data Analysis – Skill-Based Certification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280" w:lineRule="atLeast"/>
        <w:ind w:left="0" w:right="0"/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  <w:bdr w:val="none" w:sz="0" w:space="0" w:color="auto"/>
          <w:vertAlign w:val="baseline"/>
        </w:rPr>
        <w:t>Introduction to Data Visualization – Online Course</w:t>
      </w:r>
    </w:p>
    <w:p>
      <w:pPr>
        <w:spacing w:line="14" w:lineRule="exact"/>
      </w:pPr>
      <w:r>
        <w:rPr>
          <w:color w:val="FFFFFF"/>
          <w:sz w:val="2"/>
        </w:rPr>
        <w:t>#HRJ#7620afc4-339f-4323-bbfa-3a6743e67146#</w:t>
      </w:r>
    </w:p>
    <w:sectPr>
      <w:headerReference w:type="default" r:id="rId9"/>
      <w:footerReference w:type="default" r:id="rId10"/>
      <w:type w:val="continuous"/>
      <w:pgSz w:w="12240" w:h="15840"/>
      <w:pgMar w:top="400" w:right="840" w:bottom="400" w:left="84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3B2C3FCD-FBD0-47E2-AC14-60FB64E73AE9}"/>
    <w:embedBold r:id="rId2" w:fontKey="{BA278A4F-E673-458C-840E-27225A98D38E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ocumentlangSecinfobarseccolon">
    <w:name w:val="document_langSec_infobarsec_colon"/>
    <w:basedOn w:val="DefaultParagraphFont"/>
    <w:rPr>
      <w:vanish/>
    </w:r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numbering" Target="numbering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7620afc4-339f-4323-bbfa-3a6743e67146</vt:lpwstr>
  </property>
  <property fmtid="{D5CDD505-2E9C-101B-9397-08002B2CF9AE}" pid="3" name="x1ye=0">
    <vt:lpwstr>OEYAAB+LCAAAAAAABAAUmsWSpEAURT+IBW5L3N0Kdri78/XTs+2KIsjMl/ee01EszHEijdAUxbMcxPGIyJEYj5AULQo4QUBprl9ctL8FWQgbnvIlzOOa2FjzZzsuQYqXdkmLD76Eh2tl3CGM+vJhyaM/SrypPFw5gl+VHTc3e5DJSCslHylBRahldlUTXa3ADfl9burnLzLBAx2fTdDymamdvn1FxX6VsAqbdeOup2P/xt/tUS8rNJs1R8beycg</vt:lpwstr>
  </property>
  <property fmtid="{D5CDD505-2E9C-101B-9397-08002B2CF9AE}" pid="4" name="x1ye=1">
    <vt:lpwstr>rXnAitj7bbxmd3IgCyg8CAt909k/7q2wcWIkuV5w5p0Bmb5+1uSD34XVbIuxVYI2RQejrLi21Lne1ImeDLULjCsKRgzuqq39iI4t70rFWSohm+1OXZ1wVMpVoPdkXDDo9J6NsTD8Ts0sqSPga1asHsIlnxUgQRPPtjyyme2p8RVGnfg62xs+TaAvhoTNnTDPcvizWscQltCVQU8shIP4KDAh+ZUnNRhKLVwN70WMwRSIAkaQU5vHiNPtdQ/s+RE</vt:lpwstr>
  </property>
  <property fmtid="{D5CDD505-2E9C-101B-9397-08002B2CF9AE}" pid="5" name="x1ye=10">
    <vt:lpwstr>ccwgCC9PwkV9LQILWOXfoS62LWdMhrGcl+b4M8SyNDWbiovbfpOggJW9mf9R3fdsv4pYMnoX4DVhy4Kt6XuNcYkIxMwiiG1w1CN60wp8tedAJXQZzhSHdaYiqEfKgPvqd0sOOes6GQ3TyEJbVD9DcLUG2Eu/5XXUR+U3jkRS6oH4n74LFmc3jc6pd4Kn+1+qlqygGeGrDB7OyiT+WlS1vCOa6mYP9o+vcdqQTjK3C2URA8LuCcDqm2tQf2fjLXy</vt:lpwstr>
  </property>
  <property fmtid="{D5CDD505-2E9C-101B-9397-08002B2CF9AE}" pid="6" name="x1ye=11">
    <vt:lpwstr>wjGjT8on1weTtj7OZIUwSmIRQWAbu3MD5v8UceBHNUQh3fEe1w6ZDG0/OWwvcGAndANLdIb07VcX13MMJAvP26aPefzhQXK85sXMXrwrPrSQ6pPY3EVO9Sm1/fpp7eHt6eZQiFKn/0ye6U/sey85A+RsZDtr00CQWR/E1equ97S29jO3G0qcxP5IE7TaANugfIrwGhcaz4lZrYMIHu5CEoOsjM6wb6zleGrSNJjYtJY778yuaHkU7OZSwJixb6i</vt:lpwstr>
  </property>
  <property fmtid="{D5CDD505-2E9C-101B-9397-08002B2CF9AE}" pid="7" name="x1ye=12">
    <vt:lpwstr>bn9w+P1MG1dh7xrBOmZGiZF3FHv5DQ1CEeerXugCQa59VhDMG9cYpViFHDh6+q+y8jpQXw3mBbl4/wrOmjZ+rvWcvfbSyIC6RoxHpewT6oo6o5Jz4h0SLxOU8wyS+8TKIVkUKm/M5H/PEd6jmZkB2JGInfnsX+ZSs7dn4mv8ajGFHmvEaEbd2UNz9WovsHe9MZX+pQs5V8DfXKaqz2SzJIBapor+G1x/2CbJNJD6Zip9hSceRCLXN24p/MreWZI</vt:lpwstr>
  </property>
  <property fmtid="{D5CDD505-2E9C-101B-9397-08002B2CF9AE}" pid="8" name="x1ye=13">
    <vt:lpwstr>25Sx4mHI6lqPf+/x8TM/2XnAxO1x9xO5fqomVGCaaGl8ZtDBsRhDOirbUC7DXQXUWJXPDkZsUvLHiHWtbGEEWT+fdnEFsUX5lWM8UIS9SZqmKkB6vM8EVM/xWWdOpD/RWn2nLx+a+zwIs3OxHEzkTllndO8tQqHBkXbpZpqF4vv+LtrSa+jAj51edFZE0YopE36CBvLuowJM9KhJCULqoFaTkS8OV3eAimKVPJ2a6n1MCIWbo4mjkj3tfgGkrRa</vt:lpwstr>
  </property>
  <property fmtid="{D5CDD505-2E9C-101B-9397-08002B2CF9AE}" pid="9" name="x1ye=14">
    <vt:lpwstr>GvCI7GEzrEqD2iF8mKKE6ZEu9ug9cB8vFgOr1CS0phWVu57w+5Z29c7CQGZQnBjnC5yKLY2fk42BNwBEJh8r7SgBZWuvqJA1WN6BPswFr5uSogq/X+V/YpEiSPWcUrVvINXmve8Yjzxv6KvqgxAzbeMwtotsfLzT9EwtGrgs1Nt57fKc1uc+DQEgduw/3ba3frC4hk1vrP+rRy4gCrlW5cfkwiWlEv3Btf8o9caMNwnAKDhK3ovO5q3fFXFgkLS</vt:lpwstr>
  </property>
  <property fmtid="{D5CDD505-2E9C-101B-9397-08002B2CF9AE}" pid="10" name="x1ye=15">
    <vt:lpwstr>x0UPc2Dw4hDqH5MpPfawuhJ0/19JmEhkkzjRIyCq8ao9Gu8+6/4O+VYrHEynIGTY7BRehD8ddIZ4S/wt3Z+BYp9oVuVXD9CykX+ydxudnN98knwinrYRqNF/Y3daJvdYL1Z+xSm3tVowa5Y8lfUS1kOkqCUp6U/YGlJkBvlaSW7qWdmTQTpChxcIL+UPpcDqDB2JJ34q+6/FPHcScsIejkMaWv6R9s4f76UKzJB2J/7KmuAMnzasrLs3QuGRqoO</vt:lpwstr>
  </property>
  <property fmtid="{D5CDD505-2E9C-101B-9397-08002B2CF9AE}" pid="11" name="x1ye=16">
    <vt:lpwstr>INLUMB08gbcYS7zkNct9/LmakV1m+IWUS6oTjjHmAR6V94cAXNGl/Pajn61SWm5XS0a+4HcR9v44x+T5qZdsFNTgkxxuDOmHBfFfMBCD+0vYgVdGp69levDKAxGT0dKK5dxtHIevjfHxd0zsKa50FtBV8IVFRiReEV8aEH0SRMIhA3vVmowYBBd6KP51ZQDPDI6aTzXcSpL9mpuQ1GmTO3al1+v2fO0F3Yh77/7P575Tk/4qPRRHmqNDj+6YPyj</vt:lpwstr>
  </property>
  <property fmtid="{D5CDD505-2E9C-101B-9397-08002B2CF9AE}" pid="12" name="x1ye=17">
    <vt:lpwstr>kysWiDVNC8NNDwSmvk0i9C6pP/3Iazl36SzulTE9kF5RZV+bz+OHtmdh9g/MJBCrTC3bLtbf4XJQ8utCavIOicPHRnHd8ANeNcQ9PxMreFPzmpiXltuFCXY1jjuxfwkTowxU3KJSzxVusqLo0H2vAeawzuEiYsLMv26X06rJRUylZlefaUYOlJ/zDlx6cMQK1vC7Ky1WfTZwNjEzAw0tykfn9lISQzPVuv5CVLkuOgSx57vwrpkziRyxO1p01FC</vt:lpwstr>
  </property>
  <property fmtid="{D5CDD505-2E9C-101B-9397-08002B2CF9AE}" pid="13" name="x1ye=18">
    <vt:lpwstr>IQ9ByPAnPzPJbqPUxzRuUAXRx1yb9J0XY7cIV5e7z6HHiatlaNI3fu0rMj3Ai/1dakiBXnbQpTyEJjRjs5V9Zp6q0/o4xuoFKAgFduWpu8iuEPyn/Nraa+GQdvj/oDtxJgKxMtyVsDxVRFAa2JymTPTklV+xIC+Yrx71f28iCoYPcmuzYyLJFWaCbQkDoJVrGW/iDf9vp5g88H0bYwPqXoMJik/nFDkqp/5z7GWYsDVhn+RC5li1KT5hfH2GFV6</vt:lpwstr>
  </property>
  <property fmtid="{D5CDD505-2E9C-101B-9397-08002B2CF9AE}" pid="14" name="x1ye=19">
    <vt:lpwstr>+bxTpUuYBJYZXyh1rzq+GiNjhunhS8NR/bILmsGHZAXoH67mM7cuDEN/yDecaPuC0lcG7/gEKM5JKNjDV7BM51rqhakrnfRGwdpbw3ZQryMOiIEzv5MfNoelJhPNseUXoOKE7Z69/4O1VVQEngWfIfYcPzBQAdBjBO6t2omjiRXJzksh7ckYwXJnM3CDSGng5WUc8Hv6/KnY2iDNpGIHz1kPBdjxbSglVn1R/0yMfwBpe8CiyaNTjOPMyIOu6vp</vt:lpwstr>
  </property>
  <property fmtid="{D5CDD505-2E9C-101B-9397-08002B2CF9AE}" pid="15" name="x1ye=2">
    <vt:lpwstr>2hd3V/D0rKLzgVtOVEJtg9HMgu+n0uXKWB3a4SToV0DZTgmmCCiP4wEADCvowUnROEb0apBfxji3y7GdDw6SW+9O8xDICYVq6oE80LxEmIEy3CcMw5e3lVrzRnN2Th765Nvdzc0M0Sa7Iio2w80MIaZfKXDQqsRTBPkKY4gF2L9TDR7F7pBLItdX6oYe8k8jxte+MIHyBrIM4H0DhDR8fnbkFOxLH+09f4YVciElbpYpYFjreeOy2IDSAnh1Ypa</vt:lpwstr>
  </property>
  <property fmtid="{D5CDD505-2E9C-101B-9397-08002B2CF9AE}" pid="16" name="x1ye=20">
    <vt:lpwstr>EpPctyoImgSEHQ8bDB8hv6jwinJhjvQEIApDQz/bAJOyhxkzTdkT9S1TcDCzE/uk0qlTbgjQi6/6ysGNUa1Adzb//TSKALqTJtCYctSsj/5euhgVNi55fBOfWSNaojB8Pllpf0K2mMFJZbnXo684bA2gU7EXd8V0/lH7FEBXbowLSuwjM7UhMmRXpdPeqDuletm9x7FB72tY+uWmpGPigiAPkMz9aP0WEroPHv4c3h9dsxDaVN75LPgVfxuzh33</vt:lpwstr>
  </property>
  <property fmtid="{D5CDD505-2E9C-101B-9397-08002B2CF9AE}" pid="17" name="x1ye=21">
    <vt:lpwstr>OT1jHf39QQPJcP+9zjhsyuXnh9ce1trXuPhRbFLk9OW6ewOjC8l8pr35TKQ/rQcRxpVhilZEPJFUhE8YC0FHkiegWixA33u0eVrgtPoXGVCyilXsAftUDJnFhLKjEQmvbQxWXRZprzFZhC8lhORbCc+8y/bkjhAo1ChAQ+gSxLadurd/nGDtV0ZwuABxbGTUEheGCjd/P3jvYTIeM884J8frT1cwW+aMqjEYxk0iS+NdL09FE/TF0RXoOrbDgHV</vt:lpwstr>
  </property>
  <property fmtid="{D5CDD505-2E9C-101B-9397-08002B2CF9AE}" pid="18" name="x1ye=22">
    <vt:lpwstr>TuP0BxPUtH2Q40bwgW5bkD3fN31vWhXLVFuukkuKtHmx5A7uhZxshI7Bv28AVK/2VoU//xeHl4+DKzXzT3+rJrP1r+JbpCusMyaIpLNDpaqpO/ufUFVZJsDULo+Fv+zWdmajLjzgbU638g0H5IrFV5m9YaR1Bo3M1BSvxVAUJ8mRqKUTlG4wJbemKMffqoxJQwxHZuLczvJvXjJtRMR/Hj2faOFF9CKRCX13UF/uahZICyT0BfkeQfgZpbQGUMU</vt:lpwstr>
  </property>
  <property fmtid="{D5CDD505-2E9C-101B-9397-08002B2CF9AE}" pid="19" name="x1ye=23">
    <vt:lpwstr>NXvSfRGl1alhXA2581sq/V7xZa0bsYoecsr9Wu2lfKJSQlOfbIDOTbJthzlblCA2vxY0JJXB7RU9tWSH7QfnfMXKLZzrRLpZ7zLAa1mFr51SfWPKm8YDf444nG69hhOdXwkkoBYc1U8ro7EI4Fpw/N8R8i6CRy8fH3Z5LRpsqVBiSEkl10I4aaaAai+rf4LosdsJR0/JhBNeO2dKDKPmt+lA1evBsOFi/Brwu5Bd+JRQ4cTMQ4e0bAFOSPVMZo7</vt:lpwstr>
  </property>
  <property fmtid="{D5CDD505-2E9C-101B-9397-08002B2CF9AE}" pid="20" name="x1ye=24">
    <vt:lpwstr>Hj1+IBe+lUWma74NwU/gisyLvlLjSs+B+L/HGhAxZ7GJjvDMfHVsGSM+B9/B5eFlrMt3gP3LJD5ez/cwrT/mRDCayihepmki/n6p29thITp1qhFIxUONlvZ/jC/uJG95aXjifgCpfvCcvgTQGNkfoZjMNkgqBKp1H8sf0BzjjBV27Z+bRuosWfe77HROrCkpxXtw/QHURAkXxkKUYQT0nz852bTuLxL0VPBbDdK5KzVtaAr9lHvL+swvxT86RNs</vt:lpwstr>
  </property>
  <property fmtid="{D5CDD505-2E9C-101B-9397-08002B2CF9AE}" pid="21" name="x1ye=25">
    <vt:lpwstr>e9LfBO/mahCkKSDPqmX9+40azbYwUAWqUptB3STl/7Cc+1SGC5RUi8AVbP1YNdLlM5N5vQb0y3qwngb60mBM+K1heXCucEBTWziWqbCyqpTUiqomgdg1VjlojcdchmyacR7wXnT+O7KTw9o12OB2IP1tAYFFmSv56ulswe31cxK/TUHbpYysAO1QLZfUoJkTcwVdH7cND8Rsu/7xHbH8fTHG2OBfRLoZbl+G8J6aYU3ZvbIWJjofKPiJJNi/86b</vt:lpwstr>
  </property>
  <property fmtid="{D5CDD505-2E9C-101B-9397-08002B2CF9AE}" pid="22" name="x1ye=26">
    <vt:lpwstr>Org2pEE/NlvTxXF3NZBOeEglbm2Qeq0pffXOvNyLYQcl+KLVQxyVjkr+p67XLUzdJczjTODlyBt36O6BKJWzdUxSjz13crSXiPCNYWF9Os8q8th74RgUE0SeBbdaA4C/Ya9A/ng2GfmNvTz2dILjoFjfZO0H3p5i4VcvrvRrw5j7K+sNp/WcRonCsPAqHHzbQu/idqXqt8m4v89iiB5eYWpsh9hajB2m1pEsKrOrMSmy/n4AW5NHKpEcXC3PJsV</vt:lpwstr>
  </property>
  <property fmtid="{D5CDD505-2E9C-101B-9397-08002B2CF9AE}" pid="23" name="x1ye=27">
    <vt:lpwstr>rKgyLUIfZptuTWCPLrkztg/vlR1oC0DaHa2t45A366EMHYD2igV39il9qFPEagqq0HOBMCxfijfqL7P+Yn+O4ze3C0rrjyXO63L1hFYncjSTaUEs4fk97lfUUJBlU+m+ZfVXPZXXe757nR5GBd3YTVsgnOTE7uJKsJ7Qbo1BM4eR6uSbj8TXpeg5zBebrFFjXCON5e92C9FBVIwaDnQeB3lJn1AJX4k5MLIAlwm+lL++VUXfYyeUmEPl5BGylNJ</vt:lpwstr>
  </property>
  <property fmtid="{D5CDD505-2E9C-101B-9397-08002B2CF9AE}" pid="24" name="x1ye=28">
    <vt:lpwstr>gtZJKJqozb+DZcjsEG0zzOSauimC+rSIz1HsegNySfhc1S4/8e1RYUog8rfk+JVB34XcoL1Ao8lQOmxtEW/FPcixyHHfGub1ttWPnjg3FPZ7SgCfnhiB8DHahKT6GwX2iyd7K7C131NnMqa1cUHjWYqanr6zYDaiDJYp/+QEsmofRiJ8IocQ4GVBfpuoJdN7dLJxB4cdKpymsipordQywYwfL+m6pJuk8vm/Rd7/LPr6tJLnDmFPsJ3Y03nhoj/</vt:lpwstr>
  </property>
  <property fmtid="{D5CDD505-2E9C-101B-9397-08002B2CF9AE}" pid="25" name="x1ye=29">
    <vt:lpwstr>LC1LweNIubVEefNcI1tMMEJ2/wYbsTaQ3B8EkoOR+cOxx8C3OmEjgoyrBA7/xX7HBuyl4Flx0oAr0CeSqi3Azxk8wbG66kvgPg4ma/cMYKWQsllWe3v2DZiJ7i8yzee+Lr68BQpH4SUt47DGjY4mOVfgIUukLk89YBKyiit3nIOomze0inxHd+MoTqb/jKMprPf+efEcE+FGSkQuGpJe/xF9oh/hD+ok0usDNoSpsKOFIY07HDC/fJBSRE8tJRr</vt:lpwstr>
  </property>
  <property fmtid="{D5CDD505-2E9C-101B-9397-08002B2CF9AE}" pid="26" name="x1ye=3">
    <vt:lpwstr>nivSEnLB3/iJYrRLf8S4+T6FjTZxpjKnkT8RqHtUvMvMwsOqGI9xyySfsxXF6zh2LDfZ8tHd1kTMJ5Gm3RBULjlrtre4mahLUEoLw2JQlnA+51ARsy9VsDCE3ig8X3gZn6rI4a0rxrssNWFZ29JL0u1pGDjC+W72uwHtfORN78JlWJ7SQQ6GSBbu2y1gYZtd6bi26Ri1cObnWCNoGlf9SWug5fzN/GRMcdCDHViwpBLR4Hl+m8XmAWNmojLKeJa</vt:lpwstr>
  </property>
  <property fmtid="{D5CDD505-2E9C-101B-9397-08002B2CF9AE}" pid="27" name="x1ye=30">
    <vt:lpwstr>lGkdwST27JJlmCtFBSUflwTY4N5Xs6Tn4e/6wZJ6M4X3EHUN3p3umQnsPgbO7aDysdAFbFfiCRMNosXlorDeAndlw4LeU8Vplu4nUqlxa+r/yTScucWdJdvFBJucThvyAzTKe/aAP9jqbGiIi3rymLYWMAx6UpwEjVVLQuouswvkrq93p2ZprOj6x2e4fbD09UjRpQHNkhjb+PT4yllb9o3lvWI+L6btjdUSEH2vOWmigg+A6R09+IV+B0ihurf</vt:lpwstr>
  </property>
  <property fmtid="{D5CDD505-2E9C-101B-9397-08002B2CF9AE}" pid="28" name="x1ye=31">
    <vt:lpwstr>g/fBAE7v10rdfV4IWtro3PSlOcJPNkOp/zUvMYTmTcS8VmkiDzwQulqARV09OhBytRdbFIbThrLSwqQeQM7eSmXkTDjbwWOJVCM9aKqGsObiWn2gjEKhPDE9rfxREUzpsdc/F+y8pJVMewNiuPHWn0/e8ap/S14R0qy/MXwkEyH49foJhZW0dBm2e7sZkVnufwajoJPySB4XrxXZqtqy5PyV1XQKnS8uisN4kKnvaGW4G55eMYQ56d8D4x/CRXn</vt:lpwstr>
  </property>
  <property fmtid="{D5CDD505-2E9C-101B-9397-08002B2CF9AE}" pid="29" name="x1ye=32">
    <vt:lpwstr>f4Amntf8ZGmxHUjcRFNT1JfG7VVoqwmmZ+vaXJEtVVIClD/7fr+Vc4e34tYH6VsMgcZRoxP5lP74hdF+DbHo7HgrLBibmfRCuSA4sVz/pTmJ8PkSaFnJ/zUQDqmOOtYSHCJ/J584gbcBlYlQMPXsviWBMPyVlwJ2VwQl5U2GIhad6yxAxn1NFJyjrbga9IcAmXeL9oN9PLl131J2F/TJ+eQBQcdOipxK3oNOkUifgS+qnHGPeyIjfJlsynWxT3y</vt:lpwstr>
  </property>
  <property fmtid="{D5CDD505-2E9C-101B-9397-08002B2CF9AE}" pid="30" name="x1ye=33">
    <vt:lpwstr>iYnu2tXsZOkwPzX2ECXnc4SU+jAsKSF5nHIdl3xSwuvtmftBG4VO7f/duEuGyA8Omx0e66KBNhNir4CVK1onvHURBUNjyaBbjTMfp1PDC4dKmiKFBpWFe5qvbhyawSUBwONuWWQsK0OMXn3afimxexw0iHSi43l46sV6PRt7OAlNz7J8blCw7yfFS4RmzqKMsChXpdR7QZke7uiM6WgDYVhx/lRkZD5ZOzWQoag4e6/fiZf6+i9fs60Gmii2mkg</vt:lpwstr>
  </property>
  <property fmtid="{D5CDD505-2E9C-101B-9397-08002B2CF9AE}" pid="31" name="x1ye=34">
    <vt:lpwstr>QcFpL1MzqjQEMDmGNPnZa9umkUHO09YojXwapjxLDhgqkt32ghHLbYEKV03EXacSqIwPeQXPxZ3eTSu6D4LACXtTTROfA9iEmGGL9DpP3kJLwCznBmRsKTCko1bzpNn5+4YoNqVDUX4I/4qSqZBsfjSjur+Csyg3fhovG1cGSRhfsZMY+FwNFc4yRUOQVsxyyAX3tNWJ/C6UMiVTsj7rOXyNbWM9FJfk/G85obFgjzTTXQU2ckAKcVVBldHJook</vt:lpwstr>
  </property>
  <property fmtid="{D5CDD505-2E9C-101B-9397-08002B2CF9AE}" pid="32" name="x1ye=35">
    <vt:lpwstr>WhwceJ2QFafhpIyqbNIO2tRgYshHzwPxoBGW2dzGbV6xLUlFWE8MOBfZbJMKuttfITyw8smB325E3LDT+V1gTPlDj9bP5MpCBvyn0DRTuNTiReYZNYPtYv+QG+XMsscp10YXANLW01aCeUg7dw77CAHJp86FivqoDlbkp8W5CUaWgVJXOk99TatZ388G2wWv1QjNXV/qjRufHNcVD8m2U9eUbixFgYvLb04P94bOKp6pDQI65iestFNLI5Rh/xk</vt:lpwstr>
  </property>
  <property fmtid="{D5CDD505-2E9C-101B-9397-08002B2CF9AE}" pid="33" name="x1ye=36">
    <vt:lpwstr>XuhP9/4mmW6wKQxbXYG84QVwsnBuH5RJ4ep2o1IRPY27Br37/lxQ8LfLfvO3rERFE9cWvPaHBoel6PSAHM8Yz71McLfNQDiBflJHre5aQ+t4pYim7GDGN6Au4xeSOLUKjTPvmi4GjWi8IH9FKiRZQp5ByvDU2D7pn2l+O1DhQLEmkQEh1ghM4uW7XBhAFA7A2kcBYdRFEhNmyfvHQbenYOGx/lmJO/rcDjszItCCOCmkHjlBJNqG2KVZzzBmKyj</vt:lpwstr>
  </property>
  <property fmtid="{D5CDD505-2E9C-101B-9397-08002B2CF9AE}" pid="34" name="x1ye=37">
    <vt:lpwstr>j+dcKTgyYwhVo4jN9cJaGhCBMTHk9uDXTDcsVxJgR4CKUKExKBzdJDx2SQ05VjcNS9dUKBGGNvcd7DR54UcEvgQH6awlfpO1ESTfJx69NlsItZlGVOGSU16XNE+mPg2bvBa3eZWBljh19+eEOw02KCanxT9cek/uq5+g0okFff8Bem//a9VAdzuU9PCJ1zkKv/MBKxlPg9gCGv+9fto2S19+e1xENTh/OwVhyo+Iav1KHYbCAiugvCb2JI39H7U</vt:lpwstr>
  </property>
  <property fmtid="{D5CDD505-2E9C-101B-9397-08002B2CF9AE}" pid="35" name="x1ye=38">
    <vt:lpwstr>R4TzsdQ2IyDFoOoaWq9PFZpcQsQqelu2z7QxI0jDK5GqL+Ch6hsAZlL3kVCYsN3EW6vZPcncE1cP1gaLYx/NeeZspvpK2BkxfSKNu08BbhvD6dghUXt4xUsmtVeDCH4finvlARVeqctA0MPkCOfkJi/cSJDH8pBpDR7BHQo8iU3qFYSa/YaGIAJEKGo4LNuUUIPJdEutyWViVALbr1uBe0IaZC+Re67qaPFGW+LVRzllIU954diAlF1Ut4H38cG</vt:lpwstr>
  </property>
  <property fmtid="{D5CDD505-2E9C-101B-9397-08002B2CF9AE}" pid="36" name="x1ye=39">
    <vt:lpwstr>1QB0df4ONzAx4QdWfn8MtNfCZbIQj4Wxvasi/B4+/LxGoMD5rG2niCz3Y/aCDj5Dfe202Adtl5fC8CPpJYITtm/21zyfqRzqv72W1A1cOw2ZrlkFZZi2HzpxglHRFTeIWlsX7xnYmJdt1irKEG6GQhJ1EUsPy98XEwe08KyjlWEI7yFHSwmVmWKwbFUxWvsnhlh7mgcx/2u3X1cRLecbBtI5rRkNF/sjKPOeAd3Kxjg8rlH6SUl5E1VrmyLgAJr</vt:lpwstr>
  </property>
  <property fmtid="{D5CDD505-2E9C-101B-9397-08002B2CF9AE}" pid="37" name="x1ye=4">
    <vt:lpwstr>kmZRqEFEOyZ8QYwH7oxpmVbeuvFpfP6EgwJM8zb1fzYOOqdOFRgDQOaAUm+mWWhOwf2uUcdZsAtqz5NfA4+Jgi5GjhpbolTydzOUGspbVN+OT/5efrIalc2lvjfcWUTyXuU6jvKXD68xJZkCBJHMhbhApoRfyLCf3ByPrdM37NKKMJYHNCSQIfO5mNITwjMqXrJEKrN6lVgL0mFFePdigsRDK1TuWlnW0qrPGQBp9uRomzeJZv01QXxFAHa6DCX</vt:lpwstr>
  </property>
  <property fmtid="{D5CDD505-2E9C-101B-9397-08002B2CF9AE}" pid="38" name="x1ye=40">
    <vt:lpwstr>iaNKo8oYBLa9SvvyHzeEAF5pCHN32nWkYzfNvm/7eR0UufSVUCAz8D9CNHTqxQy72C5w1zGXmiNVbFrsDt6nx2RrdX+x8LF+VFt3cYO/ZQyhclRqTa8Bh4ES86HPA+N+9lnZJU0GJKvzM6sEuOnBb6Nzac+e0SVEyGYlPbgl+mCOBS3Hv/o+ziIjBg0oYKeziGqjHdBbpZjgOzoZGOkLESRarLDcXpGvuyBMXufyp6oMhZG1ITqNZQEgmMxuBvk</vt:lpwstr>
  </property>
  <property fmtid="{D5CDD505-2E9C-101B-9397-08002B2CF9AE}" pid="39" name="x1ye=41">
    <vt:lpwstr>35OB5/ewGK5v8cZybRfj0+wg7vUw/vJ0jlY1Tyc9A9zvSleVASb7TFW09o6iKTGwMiN/18Nete8AW5hUDOZsJyU/dlHKCHjVnZtMvzxt+ajNstIktVachFutab19iVhcGvoOomhZS/OOUzhNOihdMmehxc4vvo9EvIf7YHPRMS/j5Lglo2vyVzm0JU3e/6333xYoSG6ln2c1FmStsVaQ5vvAjSaIZ/JjFyZhT2MNtpP2vgBICLx4hopCabTS9kR</vt:lpwstr>
  </property>
  <property fmtid="{D5CDD505-2E9C-101B-9397-08002B2CF9AE}" pid="40" name="x1ye=42">
    <vt:lpwstr>fkD8PO3KoBfXnJRgXW4rZYtY0YMyn64M+GMb7IhphsefKH2I9r/FkAKMFiIUbQxpjuVYHZ2DGQXolM8xXPkazJ/TepTpyzgHzJS8ZORYB2O//bNm9HRM29/8gzYYZTwrxtmW1d8x6aDXZ3qyEakjPpaIAt6pZyxEcHRV02zOYl9mqMIqYvdHLDqKca7SeO4Fg9ef6aiYF9cmLAV1sO4BKmjdmMl4CN5uxf1aBZlBfev1YnW59Dvd27M64s3l+ez</vt:lpwstr>
  </property>
  <property fmtid="{D5CDD505-2E9C-101B-9397-08002B2CF9AE}" pid="41" name="x1ye=43">
    <vt:lpwstr>25UXz3RWqh9aGpgmPaUQVBBNvNTcXjAiUgWD1hgaZ0S9na0tyQMwWQV2WCAGqpT/MZKGDaIKLBxRK2X0GXUxcc4YYem1GZOEBlXUTvTZhSOT93715MKo+c6D+pCofa0i6dENlBgLXrr5QJ/ac2w/WiQ8WVkfv479AjAdc+N/B1Kzb85bERneaEgkqRSwfNSKdG+6ESfQ9riqGBN34LpnpO73L6gO7VCink205odtAHNvUSXjRgukC3yh4pvmunA</vt:lpwstr>
  </property>
  <property fmtid="{D5CDD505-2E9C-101B-9397-08002B2CF9AE}" pid="42" name="x1ye=44">
    <vt:lpwstr>VxDV6ZRG8KG/uGMFqmWvEAmcGeQBqry0KNjVENBT9uILpjXSwRoVcfBcEQIoUUitwxL6nlhwO09jgcEsd+UClIF7UB4yaDPpUnQjxQt1FrMhJb1oT2o6pip8ZQlj4sqI7LkKpvQ8ebraTrX/KNxYabJk63cIJJH9UnP9pelvMHJuGfZjYp658fUnmWm7n8gzMmyirdu+c7LsUfx9cS+lDF36789L75qEMchHr5kgpPxIzAQazB3uJy7/Mn/17r+</vt:lpwstr>
  </property>
  <property fmtid="{D5CDD505-2E9C-101B-9397-08002B2CF9AE}" pid="43" name="x1ye=45">
    <vt:lpwstr>OjCMCB7A1JZ2n/4mz7bNzcWV+FYp2wsxgNLpqlfmdZlZnwKySOcMkVOqsAyfhWqR9zbJpUxKLPJIeVa6HB96GQYGyVMefnmF/g1lJMU34BgKqI4gOI7EyrXPxuV/+aqN0TzzEDET7wCIwij84t0SC97vD11779RzNtDR6orvcnPSvGUE+mXWcEGF/O2ql2snbUbF2lk92rV8bNTzd02QMSV1MpIkA6OM2TcwfY8X7n5tp0scMgZFVJVH7sYX/4n</vt:lpwstr>
  </property>
  <property fmtid="{D5CDD505-2E9C-101B-9397-08002B2CF9AE}" pid="44" name="x1ye=46">
    <vt:lpwstr>OWdf4wgft2hV7z5n2K0zVFOozsyUXj1BYlGzjJFb1PK1JLVytKRPBbyxesYlahE/fQMnCVLzo0fgYeDo/4Ugm/y4/6VMAoU8HU1lxSZFrQgx9QFekkQiTHxdxYwuDcHOr4PsFiv/qJzroSiwcw/iEOHU3d2RQsowIknJvCzGVe5xpyFZZfEFj1iKs18of52vLXlM8cI032fq78wwBKRqm//SqsfVrPNo2rayIfCAa5wslFqE64swZm/kLMDlWZK</vt:lpwstr>
  </property>
  <property fmtid="{D5CDD505-2E9C-101B-9397-08002B2CF9AE}" pid="45" name="x1ye=47">
    <vt:lpwstr>wbzv/CjUrzJupiZ6g8vzyYyEXS4Bwv8naSS0eVfuZZwYbkjloQmLbBybt4H8H4XZg6D1VIhq0niKuYb/VLkIQPM9fegR+U4prIvNhgfOzh1Vk60yTet3NxqrK3IvzK80FZPaxiY/96XoJvUt+VRJ+cu2ZKMmlqLgc32a6XsgIhL0nyfC8ZxBd5XFN+NCYqKvDlicroO8stMlYhyPvmMiG/GDGYhC2Ur9RtTEiUUswKWP2aEvLhq2f4Ot3Z/Pgkv</vt:lpwstr>
  </property>
  <property fmtid="{D5CDD505-2E9C-101B-9397-08002B2CF9AE}" pid="46" name="x1ye=48">
    <vt:lpwstr>q5KAbS444nfWKx4QY6dNoUxnX70b2E1OsceTL0922R/tTqg89CMHOr9ZSRd7JjiJMInZDagGE8tuH4VSOip2+nrRkI6yuPs95WFmvRrddgvwD8H65ZpygEufAaB63dtFb5Dw5VKGZmYqAgs7fOI+TK1LhVnGr2/AI7fiSFEwjhIvRbuQv3KBKuhMCVrAGLf/3dOcM0pnNrNxdlb2kGex4/5OvERp35+Hqqrdfgun2g7pjZGKUy+LF+KWsA/NRzo</vt:lpwstr>
  </property>
  <property fmtid="{D5CDD505-2E9C-101B-9397-08002B2CF9AE}" pid="47" name="x1ye=49">
    <vt:lpwstr>IuYarYd1y3gdxr3ZTITgIXycu2cMwZvBeKtoS5plxOUoeaF1I1+OSbyAuzyJZUZ7p4DLiuGr3slzSZuQf0oAdZvKMDu3veVM17aBWhdYFeTiERBO1VSj9hD3sZn59ibZImy/lcxRE0aEZQg5u+v5gKX0EmJrf5bQLqbiNqSUjkjOwzpNj9eZEp42SSZjr6gjVkz0Pj7wzy5r+YgecNB7cNLOOmjuIdUJuVwoJbyshS4opaTSHgMqzuUnerd+Wxa</vt:lpwstr>
  </property>
  <property fmtid="{D5CDD505-2E9C-101B-9397-08002B2CF9AE}" pid="48" name="x1ye=5">
    <vt:lpwstr>5rR3pTMAqX6gOBRumeYBszPCRP2HLrEEHqGUtaGRXfwQiT4yXGu4Ot7AsUvJLyAmGzSwhMLPY4C6u3x1EU6UaolVwupS36G/wTF/t3iXXOnVH+W1TROP2ybKCJkPwl5kXO05WiLwJA/uAsmuafed4CHJ1dOY+um2iZXkWN4EyYK0UUPJHjFIZ7roLwXVs5IZlmXuVI8UXZihWtb8vFTXQlsJlFpaiSrJY4TwKRmjVCC3tLzZAuOPZUeR6jthuzd</vt:lpwstr>
  </property>
  <property fmtid="{D5CDD505-2E9C-101B-9397-08002B2CF9AE}" pid="49" name="x1ye=50">
    <vt:lpwstr>Vad54h6Ut65trimh9u/7lpvzaUjIzn2PKdLI8ljt3mC87Tud6wzfEK81Nyai9Kc3y5oRzgG8K/++yasIUDN0AEjRTIBSSSDtPAtVkLJsb/SP6AUZjt1OaaEPNYsIHOlzvpGIo3Y8/JbfpJ9W2WfhdWi8JGQRWeZ3N9/vX2jlxz3/gT9KmjqcXY9vzIUbl/cHQ0bCVM5xz3f1jXcSwzTLikT323XgOKHPSc317WbPg3VIER1VPgiwttBXO/jD3MQ</vt:lpwstr>
  </property>
  <property fmtid="{D5CDD505-2E9C-101B-9397-08002B2CF9AE}" pid="50" name="x1ye=51">
    <vt:lpwstr>wK67r2t6go4tugLX0Ewdz2LIXpgTSEPlzi1/JrE1F1yvNk++gWmKX/mMb6MHs66+4LP7me9acaaATGO9z/dCFsATQYk3FXlOU1roUk1LbEVs9C0Rz7IpCe4ZJCGF7w0AYO09mKE5RPZv/c80TfSBxDSHO1OENkmUP8PssHzhIfxNClipc/N0Kw32VwGCDvDdUoRNf/U4oqRIrubEpSKRXlX7fgSxVILaEyblK/P1SVg0eaLTc9lliVNkvi9dMUo</vt:lpwstr>
  </property>
  <property fmtid="{D5CDD505-2E9C-101B-9397-08002B2CF9AE}" pid="51" name="x1ye=52">
    <vt:lpwstr>a0KviQII9C/227mFwnKn0HZOcMBtbnn1trwg39Rta7m5p4hX27gMvlCYZHGkRZpXRGQXroOvXgf/MKmCJeOesOKkWvvPiHDr9vpdzzG3A7DWwlnEcls69n9Ch5bBHwHDP/5uKPSliEVdRZPHOhWfOqh33ITrcNmqfUqv426w//8jFDFfD0Zozrljsiw4sGibzwoYgI1cL1M8eBKTY94Enm3GZshXjzSTx8bYGALQBtdrdd0s6B3EOmbKUYSl7Q9</vt:lpwstr>
  </property>
  <property fmtid="{D5CDD505-2E9C-101B-9397-08002B2CF9AE}" pid="52" name="x1ye=53">
    <vt:lpwstr>YK/Bu3/WqFILwFuHoeaH7gxYE/otJGvIyz8bJoQf+GIvuCqTmuzfb1lDrXsqsDhrAfL+kZTRgcFwqfnCoIHk3EEgn6DITUBhCUUqKeDOwKU1OZUEwXLBq+rLj13aG/P/petgB8+aANdE38k8oR76DqdQPx6R69muzo+NiBxxUH/+svPOO/2LCp/FO4WOV0FF5DNnicUzr/ivqxnO8bMfoEL0UkNTR9/K8tc8Ou9xaEpK+R3ia81wJCQD5cmHSrM</vt:lpwstr>
  </property>
  <property fmtid="{D5CDD505-2E9C-101B-9397-08002B2CF9AE}" pid="53" name="x1ye=54">
    <vt:lpwstr>42RosbHp3uB9s+e6kIIOCb8JnBuBwbeykVghrEpW4j0opbsxa/EV1tXtHNCgi189VI1qu2HNZpsasmIgaWjLlbgViao/z97MoQZgAXRpdlTunAaeOAtpSGiYjDaBHbIlu55Edzbli6AuK3DkrdQl3mE0zZw3LRIRvab32536Z6qlFdh3PTuyqS3Cxthy2aLKr+PQVJYYl5Uve3i6lx/foz2TFAv7RKR/1mhqq/zmKfxCCWYWiQi1nFz5Sa+gK/W</vt:lpwstr>
  </property>
  <property fmtid="{D5CDD505-2E9C-101B-9397-08002B2CF9AE}" pid="54" name="x1ye=55">
    <vt:lpwstr>lyn0lTT8KZjlfOLuck7uWuANoHV6k7MuU5+vzVBa/2sYDi4Y3qmI5HRX+o5Vz80XjhOWsonIYYnAcvMFF4U/1a81T8nkIFiGcZ40k1EkoZczisz+CiawEuJ1C3aowbB95j+KEwwyot6QkL6L65AszJpGcBCY1ZJw9zfpTq7Q743dUHsFXO/j5wX/Lmmx9jckmodM2FzzQHpXmX6azDhTz7Y1Utv83qkDC4HsOMdPymlmkEKGzzCLMUcK9d21JnL</vt:lpwstr>
  </property>
  <property fmtid="{D5CDD505-2E9C-101B-9397-08002B2CF9AE}" pid="55" name="x1ye=56">
    <vt:lpwstr>Fqj4t99lpKDVtvSnv3NQVheVUfBBhWDQZm1AO9mkFyh0IRHVkOD9NVEL3e5WCoGT/RY+PeQ//PcYVBLN/Y9RhNWC+IT7YgSFQJmhiVsn+ai6InS3w2rFUqWyBQORiCndnt5JfV2S77Kk7ogDoBjPbhUwMK8Cx5jdPYEKX5ryqcPycM3wufpAUAWKiLBR1vNx0Ze+cskl3DCGjD360+Znurp1HchDfASifwl/iKndFs7NFyijJ1t4hJJJ1xFEHE/</vt:lpwstr>
  </property>
  <property fmtid="{D5CDD505-2E9C-101B-9397-08002B2CF9AE}" pid="56" name="x1ye=57">
    <vt:lpwstr>1ovWhPfUU+hXY3MiGI2RYuLnS/sfb20GNPmy5juZi4cmdrQX9Qh8lPKQHsXY7cS1TSm408sBMSfdjmV4/Bzqwg70qNTCPH8iuwFDzvQWUFC2qRTJD0i2dC4MnKvL7xd+t3imlnFfaePxRbZCQCf48KPEnZ4b85O+SaPyElP6jskkPN8J7Qih4QHNBVoKmvM7sTfhQRMvz7Sar2MPUhS+4zL8mbjlSl/e/iglZaZ35mNCKeWjxmKqyh1E5fZ8SS5</vt:lpwstr>
  </property>
  <property fmtid="{D5CDD505-2E9C-101B-9397-08002B2CF9AE}" pid="57" name="x1ye=58">
    <vt:lpwstr>klcv07jZC6LEXKUiAdozbCA/fM/9yFqBN76+l8NX/gstJzrDXi9c4CgNMoLU8lbU5ViApZ9Kz0GCyV5FAXjHfsjmFRR/UgSnGhiDiT/mcIe4J7Co2Ib84e5/AYhAIKKRyYfj2R9rR8Ic4tFl7LaiYqeDF5+j0dSulCoDmoSSiNiYI/Rvd5nIR/0zga6nENTTg7UXyXdP76eHAdnpcCx090VsWbFTLmYThSNJvLvtWk9hkL5MTVdF9LZvQXrc7in</vt:lpwstr>
  </property>
  <property fmtid="{D5CDD505-2E9C-101B-9397-08002B2CF9AE}" pid="58" name="x1ye=59">
    <vt:lpwstr>TU7+rr/t5zcQlhkbSpnnqA8pgjmwglO4ULnccEfK2gILgSHvD8aKGDFQiGFx4G+NJZvlO6YJE7yeA5WscrW3710a71EWh7/FXbBvuajpXJ5jDuXlaH5/T7EiHVjmBUQjF+0oDPsJ+LtCya8oa2eFEk5Uek9nKVdPbTgvfAxEjTVjziTz1TQOTSA20aExxxIQp8QYfPmUVbStrZ+iJ67NBVcU4S9UXAMQP7itkYui5K4V6PlUD3H6HyfUimBaHCi</vt:lpwstr>
  </property>
  <property fmtid="{D5CDD505-2E9C-101B-9397-08002B2CF9AE}" pid="59" name="x1ye=6">
    <vt:lpwstr>sk4jPzWVpZ2VyaXzxYngABWlkS79OIPd8mh6oc2fiIKwvYCI0jSoYQRI7/vR2pXouTfBJCFmjkfeb1KEP1zS15lybYw9GnoGDKzVzfOMYJ7yB/CHahSzmAu5iGmb8+ONExNYB1AVXuYDk/EFNgoRRhT9++PnUFmvFWLaCXt5OTctyxf7CQZsYIQciJQZlqzkp1V+dL2KuOy5+qDvU2+pV1Gd/GXEIfVslk5Yz6QnzyL4Sz7lj8QID8/HNbZEZHs</vt:lpwstr>
  </property>
  <property fmtid="{D5CDD505-2E9C-101B-9397-08002B2CF9AE}" pid="60" name="x1ye=60">
    <vt:lpwstr>941XTCYnf6Czo4eKfMYPQ6z5vcsLciJIKSZN7FMPn1tG0vFV63NShBLJP4Yd413BSXfFqBQK/oMioMur48+dyNJ5GzvJXAjObLpzkn4daKLBpHzrP3PNud0IfnRKLuL1I8ON+2XN/aEDZd9Hrv5kpS9gDod9P9SOKcH+6B2af+ZbQ406+bt/ZN2p/80b2kGY2nkZfD2H5UNXXx3w4ttndM5nCagLvHKS791Lum6T7SRtvT3ikKTEHWl6hpRR2ex</vt:lpwstr>
  </property>
  <property fmtid="{D5CDD505-2E9C-101B-9397-08002B2CF9AE}" pid="61" name="x1ye=61">
    <vt:lpwstr>o7sZs8TeU89BEey+Ix4ek4FHmTvQkUGT9oCL4pXM7/2m1/ndDygyySJMoENMr7HzZc8JsEhnUFUfHz0ELQmvmPLROiLLqNxJuLoyEDNyS8ftDqDUdZ/RLvjXDWm4RhAiTaMqR7Sv0//TC5R8BvRsiiDUeszQWVaUe2kYEXeGgxvUxUCmJSQUzrbXo1Zfj+RGIWyaXwND117hZQHnkQPtt+Kovhx8AbNo9tcEvrpTonoAop+gImMg60meMGsdDsq</vt:lpwstr>
  </property>
  <property fmtid="{D5CDD505-2E9C-101B-9397-08002B2CF9AE}" pid="62" name="x1ye=62">
    <vt:lpwstr>3Aj4uJA56JvIipaWFkIDsqjvZ52rzAP7KCS/iDiwfpPtXjUyA8k15D5xF3Id5URCIWar/WpYqzPYZf/NMZByJ49veo/LOt1C6lDiI4z9LNS6VyEiK31OQb6q8UnQNmYInlGi/iYVeCSt10/kTxhQjCEW7D6mEwRcPC2rDyfd4vn9lEzMUTMo82z+RMgVsl0YOdScuUrDSJZRovDImuZsl59ZzwWbW6SOo9MZ49YltwCoEJRknDM/M+tdlkGcSf+</vt:lpwstr>
  </property>
  <property fmtid="{D5CDD505-2E9C-101B-9397-08002B2CF9AE}" pid="63" name="x1ye=63">
    <vt:lpwstr>azXrC8tDvla6qfRq4rBWyMu96fkBB5v9Z+Mko/tA6Wrj8zNfP25BWn5eeCDs+A8I+06qxOx4+bPOyRcRuu86ankw3olG3rn2HYaLvdxoL+IIYfgz6MMKdhYw7h6xrL4ZrkSKjVr8L7Rdfrj7z9K+KSMnR/tbDVLwh2TNZLzTnjprL+4FNlauvcjc3vVv4Y1BBsE7uGVVOMUiT3ObX+ElvQA1arADwZ52JeQZy1468etnbPO59f/aPLGfkAlhajZ</vt:lpwstr>
  </property>
  <property fmtid="{D5CDD505-2E9C-101B-9397-08002B2CF9AE}" pid="64" name="x1ye=64">
    <vt:lpwstr>fTpzU0KqKi7bbtP8uIum9maoQOkg17YgZCzvT4f5YxHox6OOUwML/F2N2/A73mVuVKLc4/Kg5v0VyZYnaLYqemhe9FVApKbADz79YRpLm1K2LsBO+jhhuuWyeaYUYBsKsRus63Y4/44tcTPakDv6rkKVr0pSe9lUr6I/lnHU6N1IK4tSfzSnOxTsiOc2EicorOONF1p4mnBGU7liZyJU2ns/fkUag+Eqw2CBRiBF034697QlzfNUhvU95bx/P+n</vt:lpwstr>
  </property>
  <property fmtid="{D5CDD505-2E9C-101B-9397-08002B2CF9AE}" pid="65" name="x1ye=65">
    <vt:lpwstr>kqIwvE2lH54Q+xVLZ/sCYrcDPd3dN/+jrPlhbtTv9C+/+enNLxKwovxQF/o6X1ekbJSX9RCc5UL9jfdeQzdwiEpMInrHd1w7QoHDgzWCQ5lacTiILkZM2rOjE3QdHD/gh6RRP+tO6tuOH8hxroTnwLvdXyIWqQJ13z3hSnwNXBGKB2BV81ESOXHNVUtqSPhUcggvuC5iTvJ19f7++mdKgy6/9h7mSoRX+NEljFJnev59ZmMz5peuxjtvPb5/xGe</vt:lpwstr>
  </property>
  <property fmtid="{D5CDD505-2E9C-101B-9397-08002B2CF9AE}" pid="66" name="x1ye=66">
    <vt:lpwstr>vBE5aAODDudM4jYBfe+HOPLw/dzIFHAFGChw9DFAxW3yfcAbbBHNXOdemQkNsHddLZ+TIN8AO3x2iQihMzSAWxSqFlp2A0ox1ocwEVxNuJSHqwpYx3qhnDVBO/HOAE49v8rf9XoXnkOgoFUXRBDMhp8AfkYMBgMjOSgUeOBlbf9A5KqntL50iVFOMYp3tnrmUZz8zZqjF7PJL7Cc2k6iuK5w2sKp7gdHdtGZuOL9u+HDSLVEndoqTx6Joq7xTLm</vt:lpwstr>
  </property>
  <property fmtid="{D5CDD505-2E9C-101B-9397-08002B2CF9AE}" pid="67" name="x1ye=67">
    <vt:lpwstr>TThkGgAjVAR1gj0/0PfCM87BIiV2iwWcOhsnkLZ2w1gKoG3i3faOftM2B2DYo+yOoVtEhu4BHh447ApIbkYGdJT8y/JjXyzYkqWXORg1epUNu4mFne2f1Uvzdwfuil3/fuMm5PMHBGoEs86D02kPBBXKERGPnpN7f2D2QauLOLTrKro0YKQtkef+wk43hwh/oo0wkc4N5TomUT/jF0xX3Kz0LYseEl7D1Z+RFcm/vrCMTkvOHzw7IPwd6sCuN3e</vt:lpwstr>
  </property>
  <property fmtid="{D5CDD505-2E9C-101B-9397-08002B2CF9AE}" pid="68" name="x1ye=68">
    <vt:lpwstr>/gKlZjPvg0XoWLlPUOx0SfQRNAR1IhL/iUcOfu5uT/7Tu9uA4uP6bpljtlB77rIxS2LlHK0Jn9WL8l5uuD2pb15fEGN0+0b0QKZxQC5djGpvqBkaTX1jZhPWeihvatmkzIP0XGeJrbMgdomBfeqP7SQfmOLu0bD46QQ5M/rMRTrsF4Ho5JPeLExXLCm9vG4MkI6CTWq4weGhMGj9xB49llJpTJl3weAuc7yYt6zZ4Dshn6W1oxV4iRNoO21+sV6</vt:lpwstr>
  </property>
  <property fmtid="{D5CDD505-2E9C-101B-9397-08002B2CF9AE}" pid="69" name="x1ye=69">
    <vt:lpwstr>1851/rY6qCNhrzt9XU0wxanOPeviJddfY+Ihuv1Fzdgk97lr3XOGTwEvg7FWET6IzIyoiaMN6JX9z69BB9U5CxVeWlqkv5xS4liqZGe5LW8IbfVCSoo4MmrQ0iF7hOP3K51K2oSYK4TxWRc/TGXoXZlyYNQiCVBri0+IapGwMnVhZIrsl9E6oB7z1vPVxeYsVi3OO/MMARb0xQWMHGK1SLQBmFrAXJFO364WwmHShf6RBU5RMhh1xZeEISY2Fcr</vt:lpwstr>
  </property>
  <property fmtid="{D5CDD505-2E9C-101B-9397-08002B2CF9AE}" pid="70" name="x1ye=7">
    <vt:lpwstr>iF59i+PiiHpe0XRR8Ofl1vSOtUd3lveVCPnotNT5qTPINjrxaqF9uHCBnf/HTiFgVzizbR7oZWIbSUA7pASQWvKlBUNKJrqZ/1O0Jk+OtLH/tA51l0JRp4D/V4zCDnNZ+JMb7AEmN3R+hyx5GWwaq4KHOdtOYASWPQhigbsqUZEuvS77y/+sE6oumrO4ptg9Q1EgHfJNSBsCJYK3gCuH0CvS3bqnhXW2X+BLoABnJ7c90Am4Aem73vvu0nNQ9Iq</vt:lpwstr>
  </property>
  <property fmtid="{D5CDD505-2E9C-101B-9397-08002B2CF9AE}" pid="71" name="x1ye=70">
    <vt:lpwstr>ze/b1WpG8JwroN2o+yyziPNcen0mlu9W0WJauRjEOEswfwLzV9Nzgi0E/SjqmdPQm4aQgWzc0tRL0JeUoQLCQvgHBlA0uopxeRppQ35rLKgBsOqbNXPBeuppULHduSUqq3it+d/f4asYuqOerLfCqTqoImlHaFEmAkHZ+8rYJ7YmQJ4suJEFPfiFDV6ilJg5pI5EWswNfrvqSkp3M0vFUg7WlrNSZ8N52GO2ttS1z04rCLGl8vZcEHWzQ2Xufns</vt:lpwstr>
  </property>
  <property fmtid="{D5CDD505-2E9C-101B-9397-08002B2CF9AE}" pid="72" name="x1ye=71">
    <vt:lpwstr>3PaZa+rvl9v8UN5mWyXn2WIHSrasxIWg4RfDwf2XwT+3FTJCaBP8vWNPg1KlzByp4xWF9IVz1dksZSmAbLlS6z+/v4BCBrX6jhGAAA=</vt:lpwstr>
  </property>
  <property fmtid="{D5CDD505-2E9C-101B-9397-08002B2CF9AE}" pid="73" name="x1ye=8">
    <vt:lpwstr>tqMNrZTbwRRsRwxSdaFkHs53mUc6gjTPqffzb6nEharqABqcOQLzxMKSY++niE92gwUIMFldi0RuyUpwOROrrFbbDw/n5UmLuzcOBdefQoZm1BSYqZv8Ie0O9FnIBxGKHSOroSWgn4B4Q6gh76axlfgubgwH/oC+rQBZ/+99d6v0X8G05/j8tvTAzGi8Afv05jYaR65nIPHsxgQAEU1Es5d+GF+8gIXYoCBA+qyDt/u6Xcbans+mq4qd+7fq459</vt:lpwstr>
  </property>
  <property fmtid="{D5CDD505-2E9C-101B-9397-08002B2CF9AE}" pid="74" name="x1ye=9">
    <vt:lpwstr>ovqWdXY0Xscqk9mP0d/78gvFDhVfAqT2ydzgpWs7j2e8m/+00p8nJWridbJmYXTpcqDFt8CGZoYTLXAm3BFLpB5vSz0azendd6ZYY2yM/etP5W4ZlSm3dBxYOT2uK22F6VXBsRBISEmZi5Av/Hgy4Akh9oMT1NT1H1E7WnGtocfUTOwj/RfgfWrFZiZ9kzsNv/vsrrHy1VSPr6tv9eZ41uSVjqXdkEaMX/ILB6XnPrmOcADEfnY8X5ZRtqm5tQn</vt:lpwstr>
  </property>
</Properties>
</file>