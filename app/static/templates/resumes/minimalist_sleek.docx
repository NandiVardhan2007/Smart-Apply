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p>
      <w:pPr>
        <w:pStyle w:val="divdocumentthinbottomborder"/>
        <w:pBdr>
          <w:top w:val="none" w:sz="0" w:space="0" w:color="auto"/>
          <w:left w:val="none" w:sz="0" w:space="0" w:color="auto"/>
          <w:bottom w:val="single" w:sz="16" w:space="3" w:color="DADADA"/>
          <w:right w:val="none" w:sz="0" w:space="0" w:color="auto"/>
        </w:pBdr>
        <w:spacing w:before="140" w:after="0" w:line="380" w:lineRule="atLeast"/>
        <w:ind w:left="0" w:right="0"/>
        <w:rPr>
          <w:rFonts w:ascii="Arial" w:eastAsia="Arial" w:hAnsi="Arial" w:cs="Arial"/>
          <w:b/>
          <w:bCs/>
          <w:color w:val="000000"/>
          <w:sz w:val="32"/>
          <w:szCs w:val="32"/>
          <w:bdr w:val="none" w:sz="0" w:space="0" w:color="auto"/>
          <w:vertAlign w:val="baseline"/>
        </w:rPr>
      </w:pPr>
      <w:r>
        <w:t>{{ name }}</w:t>
      </w:r>
    </w:p>
    <w:p>
      <w:pPr>
        <w:pStyle w:val="divdocumentlowerborder"/>
        <w:pBdr>
          <w:top w:val="none" w:sz="0" w:space="1" w:color="auto"/>
          <w:left w:val="none" w:sz="0" w:space="0" w:color="auto"/>
          <w:bottom w:val="single" w:sz="16" w:space="0" w:color="DADADA"/>
          <w:right w:val="none" w:sz="0" w:space="0" w:color="auto"/>
        </w:pBdr>
        <w:spacing w:before="0" w:after="0" w:line="12" w:lineRule="auto"/>
        <w:ind w:left="0" w:right="0"/>
        <w:rPr>
          <w:rFonts w:ascii="Arial" w:eastAsia="Arial" w:hAnsi="Arial" w:cs="Arial"/>
          <w:sz w:val="2"/>
          <w:szCs w:val="20"/>
          <w:bdr w:val="none" w:sz="0" w:space="0" w:color="auto"/>
          <w:vertAlign w:val="baseline"/>
        </w:rPr>
      </w:pP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60" w:after="0"/>
        <w:ind w:left="0" w:right="0"/>
        <w:jc w:val="right"/>
        <w:rPr>
          <w:rFonts w:ascii="Arial" w:eastAsia="Arial" w:hAnsi="Arial" w:cs="Arial"/>
          <w:sz w:val="18"/>
          <w:szCs w:val="18"/>
          <w:bdr w:val="none" w:sz="0" w:space="0" w:color="auto"/>
          <w:vertAlign w:val="baseline"/>
        </w:rPr>
      </w:pPr>
      <w:r>
        <w:t>{{ contact.location }}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jc w:val="right"/>
        <w:rPr>
          <w:rFonts w:ascii="Arial" w:eastAsia="Arial" w:hAnsi="Arial" w:cs="Arial"/>
          <w:sz w:val="18"/>
          <w:szCs w:val="18"/>
          <w:bdr w:val="none" w:sz="0" w:space="0" w:color="auto"/>
          <w:vertAlign w:val="baseline"/>
        </w:rPr>
      </w:pPr>
      <w:r>
        <w:t xml:space="preserve">{{ contact.phone }} - {{ contact.email }}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16" w:space="1" w:color="DADADA"/>
          <w:right w:val="none" w:sz="0" w:space="0" w:color="auto"/>
        </w:pBdr>
        <w:spacing w:before="140" w:after="40"/>
        <w:ind w:left="0" w:right="0"/>
        <w:rPr>
          <w:rFonts w:ascii="Arial" w:eastAsia="Arial" w:hAnsi="Arial" w:cs="Arial"/>
          <w:b/>
          <w:bCs/>
          <w:color w:val="000000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t>{{ summary }}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16" w:space="1" w:color="DADADA"/>
          <w:right w:val="none" w:sz="0" w:space="0" w:color="auto"/>
        </w:pBdr>
        <w:spacing w:before="140" w:after="40"/>
        <w:ind w:left="0" w:right="0"/>
        <w:rPr>
          <w:rFonts w:ascii="Arial" w:eastAsia="Arial" w:hAnsi="Arial" w:cs="Arial"/>
          <w:b/>
          <w:bCs/>
          <w:color w:val="000000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20"/>
        <w:gridCol w:w="532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3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1"/>
              </w:numPr>
              <w:spacing w:before="0"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Data Analysis, Data Cleaning, and Data Validation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Python (Pandas, NumPy – basics), SQL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Exploratory Data Analysis (EDA) and Trend Analysis</w:t>
            </w:r>
          </w:p>
          <w:p>
            <w:pPr>
              <w:pStyle w:val="ulli"/>
              <w:numPr>
                <w:ilvl w:val="0"/>
                <w:numId w:val="1"/>
              </w:numPr>
              <w:spacing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Microsoft Excel (Pivot Tables, VLOOKUP, Charts)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Basic Data Visualization and Report Preparation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Descriptive Statistics and Data Interpretation</w:t>
            </w:r>
          </w:p>
          <w:p>
            <w:pPr>
              <w:pStyle w:val="ulli"/>
              <w:numPr>
                <w:ilvl w:val="0"/>
                <w:numId w:val="2"/>
              </w:numPr>
              <w:spacing w:after="0" w:line="260" w:lineRule="atLeast"/>
              <w:ind w:left="640" w:right="0" w:hanging="252"/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>Documentation, Attention to Detail, Problem Solving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16" w:space="1" w:color="DADADA"/>
          <w:right w:val="none" w:sz="0" w:space="0" w:color="auto"/>
        </w:pBdr>
        <w:spacing w:before="140" w:after="40"/>
        <w:ind w:left="0" w:right="0"/>
        <w:rPr>
          <w:rFonts w:ascii="Arial" w:eastAsia="Arial" w:hAnsi="Arial" w:cs="Arial"/>
          <w:b/>
          <w:bCs/>
          <w:color w:val="000000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Experience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b/>
          <w:bCs/>
          <w:sz w:val="20"/>
          <w:szCs w:val="20"/>
        </w:rPr>
        <w:t xml:space="preserve">Data Analyst </w:t>
      </w:r>
      <w:r>
        <w:rPr>
          <w:rStyle w:val="spanjobtitle"/>
          <w:rFonts w:ascii="Arial" w:eastAsia="Arial" w:hAnsi="Arial" w:cs="Arial"/>
          <w:b/>
          <w:bCs/>
          <w:sz w:val="20"/>
          <w:szCs w:val="20"/>
        </w:rPr>
        <w:br/>
      </w:r>
      <w:r>
        <w:rPr>
          <w:rStyle w:val="span"/>
          <w:rFonts w:ascii="Arial" w:eastAsia="Arial" w:hAnsi="Arial" w:cs="Arial"/>
          <w:sz w:val="20"/>
          <w:szCs w:val="20"/>
        </w:rPr>
        <w:t>September 2025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to </w:t>
      </w:r>
      <w:r>
        <w:rPr>
          <w:rStyle w:val="span"/>
          <w:rFonts w:ascii="Arial" w:eastAsia="Arial" w:hAnsi="Arial" w:cs="Arial"/>
          <w:sz w:val="20"/>
          <w:szCs w:val="20"/>
        </w:rPr>
        <w:t>Current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 </w:t>
      </w:r>
    </w:p>
    <w:p>
      <w:pPr>
        <w:pStyle w:val="spanpaddedline"/>
        <w:spacing w:before="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  <w:sz w:val="20"/>
          <w:szCs w:val="20"/>
        </w:rPr>
        <w:t>Company name</w:t>
      </w:r>
      <w:r>
        <w:rPr>
          <w:rStyle w:val="spanhypenfont"/>
          <w:rFonts w:ascii="Arial" w:eastAsia="Arial" w:hAnsi="Arial" w:cs="Arial"/>
        </w:rPr>
        <w:t xml:space="preserve"> </w:t>
      </w:r>
      <w:r>
        <w:rPr>
          <w:rStyle w:val="spanhypenfont"/>
          <w:rFonts w:ascii="PMingLiU" w:eastAsia="PMingLiU" w:hAnsi="PMingLiU" w:cs="PMingLiU"/>
        </w:rPr>
        <w:t>－</w:t>
      </w:r>
      <w:r>
        <w:rPr>
          <w:rStyle w:val="spanhypenfont"/>
          <w:rFonts w:ascii="Arial" w:eastAsia="Arial" w:hAnsi="Arial" w:cs="Arial"/>
        </w:rPr>
        <w:t xml:space="preserve"> </w:t>
      </w:r>
      <w:r>
        <w:rPr>
          <w:rStyle w:val="span"/>
          <w:rFonts w:ascii="Arial" w:eastAsia="Arial" w:hAnsi="Arial" w:cs="Arial"/>
          <w:sz w:val="20"/>
          <w:szCs w:val="20"/>
        </w:rPr>
        <w:t>Hyderabad</w:t>
      </w: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3"/>
        </w:numPr>
        <w:spacing w:before="0"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Worked on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X data analysis projects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involving structured datasets from multiple sources.</w:t>
      </w:r>
    </w:p>
    <w:p>
      <w:pPr>
        <w:pStyle w:val="ulli"/>
        <w:numPr>
          <w:ilvl w:val="0"/>
          <w:numId w:val="3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Assisted in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data cleaning, validation, and preprocessing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using Python and SQL to ensure data accuracy and consistency.</w:t>
      </w:r>
    </w:p>
    <w:p>
      <w:pPr>
        <w:pStyle w:val="ulli"/>
        <w:numPr>
          <w:ilvl w:val="0"/>
          <w:numId w:val="3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Performed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exploratory data analysis (EDA)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to identify trends, patterns, and anomalies for business use cases.</w:t>
      </w:r>
    </w:p>
    <w:p>
      <w:pPr>
        <w:pStyle w:val="ulli"/>
        <w:numPr>
          <w:ilvl w:val="0"/>
          <w:numId w:val="3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Developed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basic dashboards and reports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using Excel and visualization tools to support data-driven decision-making.</w:t>
      </w:r>
    </w:p>
    <w:p>
      <w:pPr>
        <w:pStyle w:val="ulli"/>
        <w:numPr>
          <w:ilvl w:val="0"/>
          <w:numId w:val="3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Collaborated with team members to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document data workflows, assumptions, and findings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in a clear and structured manner.</w:t>
      </w:r>
    </w:p>
    <w:p>
      <w:pPr>
        <w:pStyle w:val="ulli"/>
        <w:numPr>
          <w:ilvl w:val="0"/>
          <w:numId w:val="3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Supported senior analysts in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ad-hoc analysis requests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and report generation for internal stakeholders.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16" w:space="1" w:color="DADADA"/>
          <w:right w:val="none" w:sz="0" w:space="0" w:color="auto"/>
        </w:pBdr>
        <w:spacing w:before="140" w:after="40"/>
        <w:ind w:left="0" w:right="0"/>
        <w:rPr>
          <w:rFonts w:ascii="Arial" w:eastAsia="Arial" w:hAnsi="Arial" w:cs="Arial"/>
          <w:b/>
          <w:bCs/>
          <w:color w:val="000000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Education and Training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degree"/>
          <w:rFonts w:ascii="Arial" w:eastAsia="Arial" w:hAnsi="Arial" w:cs="Arial"/>
          <w:b/>
          <w:bCs/>
          <w:sz w:val="20"/>
          <w:szCs w:val="20"/>
        </w:rPr>
        <w:t>Bachelor of Technology</w:t>
      </w:r>
      <w:r>
        <w:rPr>
          <w:rStyle w:val="singlecolumnspanpaddedlinenth-child1"/>
          <w:rFonts w:ascii="Arial" w:eastAsia="Arial" w:hAnsi="Arial" w:cs="Arial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: </w:t>
      </w:r>
      <w:r>
        <w:rPr>
          <w:rStyle w:val="spanprogramline"/>
          <w:rFonts w:ascii="Arial" w:eastAsia="Arial" w:hAnsi="Arial" w:cs="Arial"/>
          <w:b/>
          <w:bCs/>
          <w:sz w:val="20"/>
          <w:szCs w:val="20"/>
        </w:rPr>
        <w:t>Computer Science &amp; Engineering (AI &amp; ML)</w:t>
      </w:r>
      <w:r>
        <w:rPr>
          <w:rStyle w:val="span"/>
          <w:rFonts w:ascii="Arial" w:eastAsia="Arial" w:hAnsi="Arial" w:cs="Arial"/>
          <w:sz w:val="20"/>
          <w:szCs w:val="20"/>
        </w:rPr>
        <w:t xml:space="preserve">, </w:t>
      </w:r>
      <w:r>
        <w:rPr>
          <w:rStyle w:val="span"/>
          <w:rFonts w:ascii="Arial" w:eastAsia="Arial" w:hAnsi="Arial" w:cs="Arial"/>
          <w:sz w:val="20"/>
          <w:szCs w:val="20"/>
        </w:rPr>
        <w:t>May 2025</w:t>
      </w:r>
      <w:r>
        <w:rPr>
          <w:rStyle w:val="singlecolumnspanpaddedlinenth-child1"/>
          <w:rFonts w:ascii="Arial" w:eastAsia="Arial" w:hAnsi="Arial" w:cs="Arial"/>
          <w:sz w:val="20"/>
          <w:szCs w:val="20"/>
        </w:rPr>
        <w:t xml:space="preserve"> </w:t>
      </w:r>
    </w:p>
    <w:p>
      <w:pPr>
        <w:pStyle w:val="spanpaddedline"/>
        <w:spacing w:before="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b/>
          <w:bCs/>
          <w:sz w:val="20"/>
          <w:szCs w:val="20"/>
        </w:rPr>
        <w:t>Kalasalingam Academy of Research And Education</w:t>
      </w: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</w:t>
      </w:r>
      <w:r>
        <w:rPr>
          <w:rStyle w:val="spanhypenfont"/>
          <w:rFonts w:ascii="PMingLiU" w:eastAsia="PMingLiU" w:hAnsi="PMingLiU" w:cs="PMingLiU"/>
        </w:rPr>
        <w:t>－</w:t>
      </w:r>
      <w:r>
        <w:rPr>
          <w:rStyle w:val="spanhypenfont"/>
          <w:rFonts w:ascii="Arial" w:eastAsia="Arial" w:hAnsi="Arial" w:cs="Arial"/>
        </w:rPr>
        <w:t xml:space="preserve"> </w:t>
      </w:r>
      <w:r>
        <w:rPr>
          <w:rStyle w:val="span"/>
          <w:rFonts w:ascii="Arial" w:eastAsia="Arial" w:hAnsi="Arial" w:cs="Arial"/>
          <w:sz w:val="20"/>
          <w:szCs w:val="20"/>
        </w:rPr>
        <w:t>Madurai</w:t>
      </w: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</w:t>
      </w:r>
    </w:p>
    <w:p>
      <w:pPr>
        <w:pStyle w:val="p"/>
        <w:spacing w:before="0" w:after="0" w:line="260" w:lineRule="atLeast"/>
        <w:ind w:left="0" w:right="0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CGPA-8.84</w:t>
      </w:r>
    </w:p>
    <w:p>
      <w:pPr>
        <w:pStyle w:val="p"/>
        <w:spacing w:before="0" w:after="0" w:line="260" w:lineRule="atLeast"/>
        <w:ind w:left="0" w:right="0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Academic Projects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:</w:t>
      </w:r>
    </w:p>
    <w:p>
      <w:pPr>
        <w:pStyle w:val="ulli"/>
        <w:numPr>
          <w:ilvl w:val="0"/>
          <w:numId w:val="4"/>
        </w:numPr>
        <w:spacing w:before="0"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Smart Agriculture Management System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– Built backend data processing using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Python &amp; SQL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for analyzing soil, weather, and crop data.</w:t>
      </w:r>
    </w:p>
    <w:p>
      <w:pPr>
        <w:pStyle w:val="ulli"/>
        <w:numPr>
          <w:ilvl w:val="0"/>
          <w:numId w:val="4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Crop Recommendation System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– Developed Python-based recommendation logic with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SQL-backed data integration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.</w:t>
      </w:r>
    </w:p>
    <w:p>
      <w:pPr>
        <w:pStyle w:val="ulli"/>
        <w:numPr>
          <w:ilvl w:val="0"/>
          <w:numId w:val="4"/>
        </w:numPr>
        <w:spacing w:after="0" w:line="260" w:lineRule="atLeast"/>
        <w:ind w:left="640" w:right="0" w:hanging="252"/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Music Recommendation System (Mood-Based)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– Implemented backend processing in </w:t>
      </w:r>
      <w:r>
        <w:rPr>
          <w:rStyle w:val="strong"/>
          <w:rFonts w:ascii="Arial" w:eastAsia="Arial" w:hAnsi="Arial" w:cs="Arial"/>
          <w:b/>
          <w:bCs/>
          <w:sz w:val="20"/>
          <w:szCs w:val="20"/>
        </w:rPr>
        <w:t>Python</w:t>
      </w:r>
      <w:r>
        <w:rPr>
          <w:rStyle w:val="span"/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 xml:space="preserve"> for mood detection and music mapping.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16" w:space="1" w:color="DADADA"/>
          <w:right w:val="none" w:sz="0" w:space="0" w:color="auto"/>
        </w:pBdr>
        <w:spacing w:before="140" w:after="40"/>
        <w:ind w:left="0" w:right="0"/>
        <w:rPr>
          <w:rFonts w:ascii="Arial" w:eastAsia="Arial" w:hAnsi="Arial" w:cs="Arial"/>
          <w:b/>
          <w:bCs/>
          <w:color w:val="000000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Languages</w:t>
      </w:r>
    </w:p>
    <w:tbl>
      <w:tblPr>
        <w:tblStyle w:val="documentlangSeclngg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170"/>
        <w:gridCol w:w="300"/>
        <w:gridCol w:w="517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17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50"/>
              </w:tabs>
              <w:spacing w:before="0" w:after="0" w:line="260" w:lineRule="atLeast"/>
              <w:ind w:left="0" w:right="0"/>
              <w:jc w:val="left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0"/>
                <w:szCs w:val="20"/>
              </w:rPr>
              <w:t>English</w:t>
            </w:r>
            <w:r>
              <w:rPr>
                <w:rStyle w:val="documentsectionlangSecparagraphnotnativeLangParahide-colon-span"/>
                <w:rFonts w:ascii="Arial" w:eastAsia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C1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" w:after="0" w:line="14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drawing>
                <wp:inline>
                  <wp:extent cx="3273188" cy="64083"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Advanced (C1)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17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50"/>
              </w:tabs>
              <w:spacing w:before="0" w:after="0" w:line="260" w:lineRule="atLeast"/>
              <w:ind w:left="0" w:right="0"/>
              <w:jc w:val="left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0"/>
                <w:szCs w:val="20"/>
              </w:rPr>
              <w:t>Telugu</w:t>
            </w:r>
            <w:r>
              <w:rPr>
                <w:rStyle w:val="documentsectionlangSecparagraphnotnativeLangParahide-colon-span"/>
                <w:rFonts w:ascii="Arial" w:eastAsia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Native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Native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17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50"/>
              </w:tabs>
              <w:spacing w:before="0" w:after="0" w:line="260" w:lineRule="atLeast"/>
              <w:ind w:left="0" w:right="0"/>
              <w:jc w:val="left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0"/>
                <w:szCs w:val="20"/>
              </w:rPr>
              <w:t>Tamil</w:t>
            </w:r>
            <w:r>
              <w:rPr>
                <w:rStyle w:val="documentsectionlangSecparagraphnotnativeLangParahide-colon-span"/>
                <w:rFonts w:ascii="Arial" w:eastAsia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B2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" w:after="0" w:line="14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drawing>
                <wp:inline>
                  <wp:extent cx="3273188" cy="64083"/>
                  <wp:docPr id="100004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Upper Intermediate (B2)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/>
        </w:tc>
        <w:tc>
          <w:tcPr>
            <w:tcW w:w="5170" w:type="dxa"/>
            <w:noWrap w:val="0"/>
            <w:tcMar>
              <w:top w:w="0" w:type="dxa"/>
              <w:left w:w="0" w:type="dxa"/>
              <w:bottom w:w="100" w:type="dxa"/>
              <w:right w:w="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right" w:pos="5150"/>
              </w:tabs>
              <w:spacing w:before="0" w:after="0" w:line="260" w:lineRule="atLeast"/>
              <w:ind w:left="0" w:right="0"/>
              <w:jc w:val="left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Arial" w:eastAsia="Arial" w:hAnsi="Arial" w:cs="Arial"/>
                <w:b w:val="0"/>
                <w:bCs w:val="0"/>
                <w:sz w:val="20"/>
                <w:szCs w:val="20"/>
              </w:rPr>
              <w:t>Hindi</w:t>
            </w:r>
            <w:r>
              <w:rPr>
                <w:rStyle w:val="documentsectionlangSecparagraphnotnativeLangParahide-colon-span"/>
                <w:rFonts w:ascii="Arial" w:eastAsia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B1</w:t>
            </w:r>
          </w:p>
          <w:p>
            <w:pPr>
              <w:pStyle w:val="documentratingBa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" w:after="0" w:line="14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  <w:drawing>
                <wp:inline>
                  <wp:extent cx="3273188" cy="64083"/>
                  <wp:docPr id="100006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20"/>
                <w:szCs w:val="20"/>
              </w:rPr>
              <w:t>Intermediate (B1)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langSecparagraph"/>
                <w:rFonts w:ascii="Arial" w:eastAsia="Arial" w:hAnsi="Arial" w:cs="Arial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16" w:space="1" w:color="DADADA"/>
          <w:right w:val="none" w:sz="0" w:space="0" w:color="auto"/>
        </w:pBdr>
        <w:spacing w:before="140" w:after="40"/>
        <w:ind w:left="0" w:right="0"/>
        <w:rPr>
          <w:rFonts w:ascii="Arial" w:eastAsia="Arial" w:hAnsi="Arial" w:cs="Arial"/>
          <w:b/>
          <w:bCs/>
          <w:color w:val="000000"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bdr w:val="none" w:sz="0" w:space="0" w:color="auto"/>
          <w:vertAlign w:val="baseline"/>
        </w:rPr>
        <w:t>Certifications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Certified Data Analytics Professional – XYZ Learning Platform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Python for Data Analysis Certification – ABC Online Academy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SQL Fundamentals for Data Analysts – Online Training Program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Microsoft Excel for Data Analysis – Skill-Based Certification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0" w:line="260" w:lineRule="atLeast"/>
        <w:ind w:left="0" w:right="0"/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0"/>
          <w:szCs w:val="20"/>
          <w:bdr w:val="none" w:sz="0" w:space="0" w:color="auto"/>
          <w:vertAlign w:val="baseline"/>
        </w:rPr>
        <w:t>Introduction to Data Visualization – Online Course</w:t>
      </w:r>
    </w:p>
    <w:p>
      <w:pPr>
        <w:spacing w:line="14" w:lineRule="exact"/>
      </w:pPr>
      <w:r>
        <w:rPr>
          <w:color w:val="FFFFFF"/>
          <w:sz w:val="2"/>
        </w:rPr>
        <w:t>#HRJ#396a2139-29bc-4e42-aa42-896cec91e175#</w:t>
      </w:r>
    </w:p>
    <w:sectPr>
      <w:pgSz w:w="12240" w:h="15840"/>
      <w:pgMar w:top="740" w:right="800" w:bottom="74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  <w:pPr>
      <w:pBdr>
        <w:bottom w:val="single" w:sz="16" w:space="0" w:color="DADADA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lowerborder">
    <w:name w:val="div_document_lowerborder"/>
    <w:basedOn w:val="Normal"/>
    <w:pPr>
      <w:pBdr>
        <w:bottom w:val="single" w:sz="16" w:space="0" w:color="DADADA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40" w:lineRule="atLeast"/>
      <w:jc w:val="right"/>
    </w:pPr>
    <w:rPr>
      <w:sz w:val="18"/>
      <w:szCs w:val="18"/>
    </w:rPr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</w:pPr>
  </w:style>
  <w:style w:type="paragraph" w:customStyle="1" w:styleId="divdocumentdivsectiontitle">
    <w:name w:val="div_document_div_sectiontitle"/>
    <w:basedOn w:val="Normal"/>
    <w:pPr>
      <w:pBdr>
        <w:bottom w:val="none" w:sz="0" w:space="1" w:color="auto"/>
      </w:pBdr>
      <w:spacing w:line="270" w:lineRule="atLeast"/>
    </w:pPr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hypenfont">
    <w:name w:val="span_hypenfont"/>
    <w:basedOn w:val="span"/>
    <w:rPr>
      <w:sz w:val="14"/>
      <w:szCs w:val="14"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</w:rPr>
  </w:style>
  <w:style w:type="character" w:customStyle="1" w:styleId="spanprogramline">
    <w:name w:val="span_programline"/>
    <w:basedOn w:val="span"/>
    <w:rPr>
      <w:b/>
      <w:bCs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paragraphnotnativeLangParahide-colon-span">
    <w:name w:val="document_section_langSec_paragraph_not(.nativeLangPara)_hide-colon-span"/>
    <w:basedOn w:val="DefaultParagraphFont"/>
    <w:rPr>
      <w:b w:val="0"/>
      <w:bCs w:val="0"/>
    </w:rPr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langSeclnggparatable">
    <w:name w:val="document_langSec_lnggpara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PEYYALA MANIDEEP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396a2139-29bc-4e42-aa42-896cec91e175</vt:lpwstr>
  </property>
  <property fmtid="{D5CDD505-2E9C-101B-9397-08002B2CF9AE}" pid="3" name="x1ye=0">
    <vt:lpwstr>OEYAAB+LCAAAAAAABAAUm0V24wAQBQ+khcWwFDOzdmJm1ukns81zLOr+v8qJQQ4hUQGlYBrkeQ7mIYHASYRmIBijBBbC85+s4/Oi05xzANfuZr2wZNYLJisktgaqtlaR0j4hJKPg0T48j1aIEAXrxQbcQIG1UoABo29jhKCWjWb/s57DzCr1fao0l2T2B4qfpQxeFStRDUJpTAvesF2lRZd83h6SR2F8AlcUQaevjL2oAOXWHhPM4mMjsjrJlPK</vt:lpwstr>
  </property>
  <property fmtid="{D5CDD505-2E9C-101B-9397-08002B2CF9AE}" pid="4" name="x1ye=1">
    <vt:lpwstr>ESMBs7aygAjIo4JMMYqFxu2FXi5M7mP695bv5dfApluQTkXccMId65dBr+GBUWqm+5+vdTIAuSEm7c45wUr0Qf0caW15Bc+qN+Q9m4DGj5ha5RN1VUFXaY3LnbrCfI8h7XKYBakL/IocEl54HmGE3o11mPrk0F+bUe8QPn12c7ALbguslFWAGH8JY3R/MdiVHv06M8jHGuq+QBbqOR5p3TRypM52jscLXsh+1vYCWB1k3VYAzV87u1vVdSaBPHY</vt:lpwstr>
  </property>
  <property fmtid="{D5CDD505-2E9C-101B-9397-08002B2CF9AE}" pid="5" name="x1ye=10">
    <vt:lpwstr>PV+iZBnYzYL+KLUiSLj0wE8trZCYC/5USbkB+fV13MMgpOCxS5SHA5+MApczgcO8br8iW5xWbLrE8MJKgJErQ16Rhr5LSL6EYC06Od0KeTWuXT1dyHgFxZ3Cof/KBbReLDFL4/W/nempg1ZxIaPzPBm7tW8DCUqt1eo8cwHXtt0jD7U+AykyS21otNyqkPYBY4Gn7UHkH76SQGjGHX/QGx5vY6VlxJ0+m5hBrdiGQhMB+d3ucsJbo1RjUFGXj8n</vt:lpwstr>
  </property>
  <property fmtid="{D5CDD505-2E9C-101B-9397-08002B2CF9AE}" pid="6" name="x1ye=11">
    <vt:lpwstr>+Gc49p/T5Fo72htUQALbgkIhkbbl8S2JNFl8o/04y0lK1/rYPh3kMJC3vTKBErjVbficbUL8HZBXr84QwHebQppbBBghxQ6XBRqthUJVufECL94hCxj4KXZs/9GuIfFMumAbVYhKIFHDY03b9nAwkSqCl0UR9kgad09Sdy3Tn/NPPaJ8vAStihKcztjoETRbtXf8AsGxTGolnn3+oS+jQnkbdEGp31F1Phd8dTwPu8Fy6aR2ZAckBXSE6oNT411</vt:lpwstr>
  </property>
  <property fmtid="{D5CDD505-2E9C-101B-9397-08002B2CF9AE}" pid="7" name="x1ye=12">
    <vt:lpwstr>I0UTDfUXDqfy/I20P72CEmAJq9sBT6+VdHzhYOzAL+VEnq833KT2KWD5+PKZVpwFF9dxTsjLGxUy6pqA/vBtSoW8TnkRdbldMFIZu8H+wvEwnZOH/k7hpGC95h4PFryPG43sCGRmoeYrAP7a3pDFDppdFF3Wr54/5OvngRYCWN8V854Ylw8fBExGZ0XooQdIsjQP7JVjHDq6oFmp7Eg93VEN4fmLhel3Chb6S6K9YJ5QbueuXC81LdAYqIt5GLy</vt:lpwstr>
  </property>
  <property fmtid="{D5CDD505-2E9C-101B-9397-08002B2CF9AE}" pid="8" name="x1ye=13">
    <vt:lpwstr>9XpJ5jvQH5lk/DfyKokwJJYEfZ317eaoRN1yP+KtyEoRyXrbkkNApatGBvy0S9i1cnJkHdIiGF/T8hYhiCagtEQmiSY7FWpYsx6HZ+9vrBHUYDQvjaXtE/tZdgMpPfy794v6QxlEM+o+mEsCLofMaMHs4sMMSVc8sotheO9hMTWGGLyV0erkLPh9p81+CIM2YlD9ttwCKYgx3pm8samLBXRJr3oiSGHWIOmk0j4A+o9xq3oaednrixs8DGqvHfk</vt:lpwstr>
  </property>
  <property fmtid="{D5CDD505-2E9C-101B-9397-08002B2CF9AE}" pid="9" name="x1ye=14">
    <vt:lpwstr>WDsuCahGNhuEPJKCWxd/ym1JpWLfiX/G5CEDZrVS0BOaytkyEc2lsSCflw5lx4k/9UoYOEV3XpSfv93U97NdrWSmedo7C5p8e0v7fiiDsIcY2k3DYR+GNmUp0830iBCamkjZ285JAi1A6uDeX3md5MmjAw74OXrRC5+4Y46mX6SYimUs1Y6EPVVLIGD/R08sbqcVuh1OoCJXNhlPx7o+j8jlw2/4ofyKWIxXnquWc7KLadwAh2hfZ0tmtkazPVx</vt:lpwstr>
  </property>
  <property fmtid="{D5CDD505-2E9C-101B-9397-08002B2CF9AE}" pid="10" name="x1ye=15">
    <vt:lpwstr>gTxQglxJWBzkKx1E5dSbQXq+OvIG59MrfAb9EVi6M/MON37U5+phGo4C52EwU8nlMIgP7dKT+vBc8sOxhIwR3O6el1Oa2FdaSiqwv74/cjUNJXYR5zeIpUO7vvt2hkJBW7DeT9Z9+6eAc5vQJpppjG+OEO7kcnwQxgiXgg8SfueXI/CYgdSRY8uRnJvYwt9d3DHovYskP9338LlYHOnJIHOjyHjqA6rQFRPJnIKqmmtL9sy5GJD6nTTs4IzlTQW</vt:lpwstr>
  </property>
  <property fmtid="{D5CDD505-2E9C-101B-9397-08002B2CF9AE}" pid="11" name="x1ye=16">
    <vt:lpwstr>7+4XvMdZ+FnNUiqq4h5o/vTYI37eyoGTgxp68of8aMrUxqDkG/InM2LuVrj89KipzsQ0F8mp651AplUc2ZP8NxSEUMvy7i768ejlIrqs1zN9wMN04/MREuBESxnZzVtv5qNI0MluUH16XN6SyICbWocJOxDYWhtg5jmH0q7RU6tPodUg5lrP2+HNJNm17avCFhxtVrHTAO6XLNVYmXte+TOkvvwbYPvQSdmDagMJf+lEuaHzuReM3rMuusauAB+</vt:lpwstr>
  </property>
  <property fmtid="{D5CDD505-2E9C-101B-9397-08002B2CF9AE}" pid="12" name="x1ye=17">
    <vt:lpwstr>RmciSmfy+CDOjm9FffZBYHrmhVWce4edFj8yIrnIl3YoGsdlZgCGWeNbLnubP9utjX91SwwNL3Hhqu0ABDBn1Ug2YMpu2iU3/vHX+nW/p9IUQpO2JKa1F4QyMoGcwtKrjcuFui63gG2O/vyOwmttr9a5S4RCcGU9nv1L0waA0vEj7mshP38iqKDtD1qhDO8OvXp35jSaPrS20qQPmS5dAcgHjiR6IJpOuoAdvGc3ubzr+CnV/aZu2t19eFQlLlH</vt:lpwstr>
  </property>
  <property fmtid="{D5CDD505-2E9C-101B-9397-08002B2CF9AE}" pid="13" name="x1ye=18">
    <vt:lpwstr>uJ18kZsp7NyfkuK6JgzIGt/146RaVrBpEKogii9myym1JlifMeFgqp0mMWq5q1j66Lzl86B3NygSua1i1lXL7k2Sea30BPC6tdY3XIPEFpngmL1xBXy32Iu2onhCoVaFgBbKcH0H0NggXZGbo+cz48mb011PrI5JD4Oj4yM3smWP/6AxvZwLl/eCLTtp2e9+N5sW/kFIhCsrLqTw32sevkYkd4gKCYRsQPmdCVIfTLg3HFtfZdqIuNRWmM1WnrJ</vt:lpwstr>
  </property>
  <property fmtid="{D5CDD505-2E9C-101B-9397-08002B2CF9AE}" pid="14" name="x1ye=19">
    <vt:lpwstr>KeThlZ6sQsipqO0YW5op7kRD80B03zlbY9IA15oaU1UZcJ5ucFtVbZhvWpbxMEkz32+9OZc9u7vZDAaxYgHFszitXSYwRfRcNJMUNkfO47UMVlSE7LWHyegYF7TdSZDIpw0ihF5f4tqunqLKim5BWdUgG4EbH94chVxQ5ARkpLBln2mr7b9dQXLWhjuEvlWOyJb1wBEHUI4mR23kI/rYL3DfViqbj9bKNSfRtHD72+PX7RKshUBTN4eRekk5UGS</vt:lpwstr>
  </property>
  <property fmtid="{D5CDD505-2E9C-101B-9397-08002B2CF9AE}" pid="15" name="x1ye=2">
    <vt:lpwstr>B9CmempxfraoTiL5LW4vfuY29nL8+BB38/vI4L6oa1tcLGQePa+VRFx/gd/PWvFPrTHEOmvyqjxi3sd+DXlwSuu6qbwPc8BQl2zGTQb1x/0PmCTrGH7+tHPgIA6vl4M1fEK88wJYiFLOsczpfJEC3zQGMz8aFtQm6vOQo7v7hSyHEO2d4MA/z03h/D9HJiB4xcFXyFd3Dl5IzlbZX9kyTI05cSrrVnMv9GE99Y2JShDRGnAl4IBHGMKg4fn8NTc</vt:lpwstr>
  </property>
  <property fmtid="{D5CDD505-2E9C-101B-9397-08002B2CF9AE}" pid="16" name="x1ye=20">
    <vt:lpwstr>nL+DseQY4Xpmnkhrxg/lXhFVrd4rcR0TVZZpEd49M3sJ8qaHcNk+VdpfBLA/81CtVSDksmn8v/C3VIfBhOS5xcdM48+uneOwp4WG8GHNiEq5RO2XswS9+n6NhySxghrBGx6uI4pSZ/csflWTvGRkpbpob1NeWRi0btDbfnMNoK0BwBqQrytJbnsyv14T0XQBlh/ziIc6L7503GNdZcJkLYi9tmcmGvHPWy//ZerLAOtQ/qlfhANBSVxvUonemo9</vt:lpwstr>
  </property>
  <property fmtid="{D5CDD505-2E9C-101B-9397-08002B2CF9AE}" pid="17" name="x1ye=21">
    <vt:lpwstr>5MJVzJ273PpHbRKbHZBudXFoaMxDboELhMoNW0a2PECoDa7ZGdjp/0dZGpySCGcXLf3rCYdx0CLc5HyfeOCI87WNON6B6tCLeo6GkwUNmkDbuIo0zYLtkxniGldhXQxVQ2Y+krKMdhVGZ2fHRvE/Nfu38jWhn/qCGdcT5EqA924MZwHMUe0yslX8Yos1VXxwkYeeaWvlycTpOVfwp2UvmsK8CsMEdlzvOQPZiEM4Q5dxq0zihpjsmXEcROFIvl+</vt:lpwstr>
  </property>
  <property fmtid="{D5CDD505-2E9C-101B-9397-08002B2CF9AE}" pid="18" name="x1ye=22">
    <vt:lpwstr>BRVCtMMduXzb1yrZx5QY6kydftGR3x8c4vxqn+HhjEhFk5810QeHLM8pk401DF+FO9DCksYhHZh6T8zFbcT1Y9nO+XuA4LBEUeH9/lbj0VtjuUvD08CW/yDFBNCpBsEtcOn23o0rgBh/D2nHZYnKl5gPPSlk84Hc2AdmU+LJ4V5dCiorwSRl26iHUAq1zlOe9Qhbt6+s9oN8faSQ1/4cVAEsFnx+ofDyILFeSFNafnEWRuMZkiDS6z1zGba2MZi</vt:lpwstr>
  </property>
  <property fmtid="{D5CDD505-2E9C-101B-9397-08002B2CF9AE}" pid="19" name="x1ye=23">
    <vt:lpwstr>qAC1GdWYAf7PJGf77egkFdSLduBM1zeRZXHNCns6Il+1FQy+XqV8RIsyopZQMvDWGQtnro+ws++85RqojELIFkJyMYMKG67NBREJl8pGiMqPwEBtWdbplmsIneAwlUv3W0c+f3pSWDnhxIkg8+swRMLNAYvPF3xGRdu/8lks/KbZ7yfypuonTuOT0DQn/j+tq+1i/0T/i5P92JyOLQ3bpKWSxHZnjQYWcDAAvSmdK2YlXvrQAJ99Ui+gbJehqS/</vt:lpwstr>
  </property>
  <property fmtid="{D5CDD505-2E9C-101B-9397-08002B2CF9AE}" pid="20" name="x1ye=24">
    <vt:lpwstr>SI5wnidUcW235rerK8JYtMk0CZ1vGP3WJKIIfQa8cb2/n/I84K1h7/ZroonF0Otg9MKA/lhYLP/QOnbxyn0tmbc4d3Hy5rOcv+wFoTV5rRUyoD/rbwdwHndvyYSi/2si4gI6tpkoiuSwioGbzhSWS0ZTGdeXN7JeQhdJUH41/5f/ushxPplBdLad2kkd+YK4uTlU9B8yplWUUP4IYmV28m4rYqVAFklMTcDXxaAdhNTPh7R8DwFQxjxQRGwNA74</vt:lpwstr>
  </property>
  <property fmtid="{D5CDD505-2E9C-101B-9397-08002B2CF9AE}" pid="21" name="x1ye=25">
    <vt:lpwstr>185f+r1PnWT3C2T1qeEU5f3bG7jGfZGd5KhdMkwMHNpKcrO6ZOf/S+hd9i9dNAhjz2J/R5AH7btmdbB1RGyvDDindTuhbh+oVjvNrFxy7a1AkxI20ujl1q4SdObCh33zh3exfeWm6l3Sol29lGIFQNxuexhD9R9L5ifp0g0y57gTS9DfOmswtSORYovHGPSmOVMgf5PMuiJP/emn51W+ZC9mBh/hIQqgDp0h9UcjT7Bil7QW55vL9aoaknRaAlS</vt:lpwstr>
  </property>
  <property fmtid="{D5CDD505-2E9C-101B-9397-08002B2CF9AE}" pid="22" name="x1ye=26">
    <vt:lpwstr>4DaIgdAntfyRd/3UPNQkFuF+Ih+U9zRlzk11pEx76cuh5axtoLdn+K491ktng1vS+UkfDvw6BtcRE9w+v9QW/eBrbhyuFR0ydlyJbTtCECp7r9VCdC91qC0SlHNT/qwB/6WJPn+BJVjKQU+VRL0EI+fKy+UjUB8WKLcLJxvuieRXsmYknS3xIZKDAVjb3MvIvL3M9Z+K/9HtXENnAIHi4qouk9TfyTtzGlpBsSeIehQa/kV4H/xOj5gooDtcPmP</vt:lpwstr>
  </property>
  <property fmtid="{D5CDD505-2E9C-101B-9397-08002B2CF9AE}" pid="23" name="x1ye=27">
    <vt:lpwstr>dVCsGAxAKrUM3gbJZmLMszXftqZX5C47HFigWdFonHySzGNuPxdV28VE/eoqyKu+yivVwjhFwjkgFvUFDyj4cNeJ7eTG0F/xefMGN7k4tpYr7pXNEuJNxvL22Fl+Ahb20uXRQknc2T6rufHt3s5AA2YWP9HY32A+n/5BiOp1Q4Ob6Q70ne0fxU0Hjr8OTzR71NwUTUoEGbhd8VODelubZQpgWhF8LE8kZHNhmW3X2IJTgFMeePnVxl9w2+Sw/yp</vt:lpwstr>
  </property>
  <property fmtid="{D5CDD505-2E9C-101B-9397-08002B2CF9AE}" pid="24" name="x1ye=28">
    <vt:lpwstr>Vww1efGHenujJMRr1ltaViWmHpzN89feY0IBhSOgiryT32WVHtI34SJX6eh5yznWYP47OM9XrrQlLzrfgpUCWQQHReQXZ3V19KHddxxozPUfc7Jb+5cXPejjhAn2OTX59UbKgIu6mnmiOleWDHGHAhksQIdsC6u7ViczgPP2KKRHtzGvmiw/UlnAmGeNcyB1I6N/I+IMn5gcOjwBUVs37FOXauprhi0kk7ePA48ZDIsVA0dzC53lVJm0PRFW1dP</vt:lpwstr>
  </property>
  <property fmtid="{D5CDD505-2E9C-101B-9397-08002B2CF9AE}" pid="25" name="x1ye=29">
    <vt:lpwstr>50dWMSt9nQ/76UpzYPWjtv9T/M6vvqCm+/cvVx7tpFIVnnzC+NZ+LoEbDVSi7P7oiF6e/U34xwbrA79dOBXK3xh5Dg4AltyP9MNrIBtICSMrW5h5Nxoi3rwlTY0jZw75iC5r+yx7oXu/x4fjNbt8kg/nc5Xo5eoUz4+MFnc6sROcyj7P3qKbTYmiJGXbKfR5V9X+wmQjotaN0y/UK11OvmTYHqvyImS/5n8fL41LtIGhXym/7vY3fYDWjYb4sk9</vt:lpwstr>
  </property>
  <property fmtid="{D5CDD505-2E9C-101B-9397-08002B2CF9AE}" pid="26" name="x1ye=3">
    <vt:lpwstr>aeSiJf74alclSG5L/Rd+oAceT6M0jUDygr8esmPLLZTOM3ql1O2DV0tKOPi0o5Iuqe9jC/BAf9VFL1/76Vaau7VYfm6Mb01wXB1RvOb0DEIdUVbElnbEgqgHBReRE2lrxbbgBHIyUdhl7Ca5MiGGBbflPOw/E672O3mkOf4uBgReqj6xUhx8I60grT6HjrjDoeL4F+D4UYkBr1GxFnVX8lSuN6rWbBsDwAj4ZqxvNV1SnpkwbEi1x6gF3150YXw</vt:lpwstr>
  </property>
  <property fmtid="{D5CDD505-2E9C-101B-9397-08002B2CF9AE}" pid="27" name="x1ye=30">
    <vt:lpwstr>M4NCIygIUhtPCCLCPilSlWt4wVFLA4PzCxkWquHMfXM4tLcKG6UL93fcw/6Y4ZLghOL8uJrh7+1giBlDpu84rozu04WPfPktjZ/cudPzTa7vhvw3O8LacdgQB6wfoTjpr2K/iSnu6CdIe7He07S+DsbxHLiahSqjMQrxNY2lGn3ncJGrbZOvxL0upHNX6W+Pk3uhPxR4HD9qjGH5Oa6uTRZDo5/YouhKRW9O9u+NYIq352hcmW4UP5HbVNaHIE3</vt:lpwstr>
  </property>
  <property fmtid="{D5CDD505-2E9C-101B-9397-08002B2CF9AE}" pid="28" name="x1ye=31">
    <vt:lpwstr>p37diS0QgHKi/da1WYuO0XAPvJiblr0eXwDQhoHei6KdH7N5DJf3KtpBydPFLj2k/rTnRfxpntIiSsSp05roV02dRJiCVDZXFPz217sAz6uMMFi9XgHSrKEfLcvyf0k+MlVYLGOapXYeEFKChYLSJCDHd52ds7ct7h3GTbfFeD0SGatwoHZg/U+UkcDCr9Og9R6CinjyvhlAwaCwFlxnKRWUF/23G/MK+6k4IyYrQRvMQg4FhidUwYV2yjDJlSB</vt:lpwstr>
  </property>
  <property fmtid="{D5CDD505-2E9C-101B-9397-08002B2CF9AE}" pid="29" name="x1ye=32">
    <vt:lpwstr>gsKSyIbuoXfdUdAZ7CwMRVrvySaeBm6Kq56VQJK6lWRiv2LGIkwAuuBCg/You7CcTyjsDVQ3gjFgly2cHYsbJHLUVii1tkrE4i5KSHtbYpiYp3kfPTk0AkTYXJB+8JuBLlCrppM9UtNIAS94jqW+9Mbb1GXlTzn8EPHq6fjjUyKDbeSNQBjqz8jLmBIqR0h3KWHj4qGNgeCTMiMTV/vXV/HQ4FHW/k7YjkgFJN0wOC7G5SVRytCFFiPsGP4Ed7f</vt:lpwstr>
  </property>
  <property fmtid="{D5CDD505-2E9C-101B-9397-08002B2CF9AE}" pid="30" name="x1ye=33">
    <vt:lpwstr>ezVSF5WBfZ9ex4YHDJRh1D/MF15d/V1AQlnx6Z242gGAzq285yg1P/WaKAqYWng+2d6jjVmSyoJRPKYEKocyET+Oozpbm876rfJXtVOrCsMftiZ6Apz6XAg4eaWHYsOs/uI4939oa81+c3MiGdtJf3HNz83H+DylUw/9mERQV4aGnbDXTP5ykJ56gP/nWCyWC1stpLevPecry7P8MpqZPDDrRtQaJlyCMdCw6eWSfoHyNvVILFQW9ODG/uYJjhY</vt:lpwstr>
  </property>
  <property fmtid="{D5CDD505-2E9C-101B-9397-08002B2CF9AE}" pid="31" name="x1ye=34">
    <vt:lpwstr>ZSUany/oEmusZsUQKeC1Hvl7dMEMuc+7K9qZkghlOxBvAz9AnpB5B1MmW9pqsFbpjV9wN3yLnKZU5GI2n5sW88lR/NJirLj3uGPJ4x1KhHyHUxBQ84STKN+zrH0xJkIsO/YU4RvVg60s77n1STzYZPMQeJBKMRrsUuZ+4U6/6Dkf8w8+0bJ/518pxrX6K+U038ChGrTCxipcH0wdRiqWAb5J8MDNKgXH5DE0kwHze6pGD243PsHaBsBMztEn4U/</vt:lpwstr>
  </property>
  <property fmtid="{D5CDD505-2E9C-101B-9397-08002B2CF9AE}" pid="32" name="x1ye=35">
    <vt:lpwstr>JP1XwbLCvf86ewfn2Cc9GqWudz0i3nUubXOWAy51lIxo/iaNKic161Oa0ZEJ0QL57f7u6QkSgnfMv0MAgdwpa5ZbJ/cqjW331it87cnAuJ/aU6yS0/A61wdr2gd32+qp6qF7/mG/0Dbt0iWvHtyNC6xFsQejr9KGdrU0RobPs2zcMDrqFA8eCgSOiKa4WzNqk9xamFhCzxJaG38oMKcuB28sa0Id/+axCfyIBVZrHzW1ZixdFWr1Duii6EQK97i</vt:lpwstr>
  </property>
  <property fmtid="{D5CDD505-2E9C-101B-9397-08002B2CF9AE}" pid="33" name="x1ye=36">
    <vt:lpwstr>B/xLlIWo9fN5+joacxB0RLTx5I69tveZT9duUXywo6Wkaru0i0nkmaycAt+qSoLjylcJdPBbzSbV3kruM7B0qUXStrVGi5J/OOXp5ypzCZyk3OiHz330TQUcktmTN6tbSgBFEXAd/WAvKwk4spiAY0zOAwUZNjuzZaDR46vxRj701n9LpNvUH+EXvrqYXp3Zl6WljMCud65CqXKR2QWOT894ZF/2ZipK2I3jVLalPmSGMc/4RF8yZa0ij/tICCo</vt:lpwstr>
  </property>
  <property fmtid="{D5CDD505-2E9C-101B-9397-08002B2CF9AE}" pid="34" name="x1ye=37">
    <vt:lpwstr>pqMTZV3k/V++IVfhS6g7r/NxnMwE1gt/KCPW9zILhIIEqYPD3fDtjfVcHWDDSIcEHXg7R/91HluFrrlrdwi6MdTzcb6jtlVXgtEKSp8Cx6c0JpeOHRHNOFywTP35NNBJtuhKzS6uugczVMPIl14LwcA8JQ03Tw784oXH6uNvKHmjdQLtA4IKDO9489obvJqRd8+/8aCf9UaGwppo+YwbW64H4t92nsMcNNUAQh5XXaB5+TD+Jkgt5Pnpx7vNyGi</vt:lpwstr>
  </property>
  <property fmtid="{D5CDD505-2E9C-101B-9397-08002B2CF9AE}" pid="35" name="x1ye=38">
    <vt:lpwstr>IEIXT1AwWgJaxQdb68bvp/sTFHN6DHeMjZOF4gFm1jl5TUYB7RP0oFt1k1x7vCrVnB/vRKhoRtJksAjuuifeAeyVD6r+2Mqi0pTK2Mm/+F+2AFJa4r3SeREaeNMRQmpigVFODQsCv+WG7kCGwvtJQ+RoQw9r9gl60vVpxgAOKMfxxa1PDPzuENvzDdcDjPFidsaSULvurwXutT4yhn5wwMrl1sBnL5wm2WVY2yIHDiJz49IWpwtMpRhqhq5Hmsf</vt:lpwstr>
  </property>
  <property fmtid="{D5CDD505-2E9C-101B-9397-08002B2CF9AE}" pid="36" name="x1ye=39">
    <vt:lpwstr>RvPeNHgYGWNQHfkiikscLzzcp3FvbBhLRKbMifLWIt69QQR9xRK96p/EyjGuj6wAZrhCUwaPArwoKwgAxWKONiKopWIcDSWjRvlT6IlIUJ5tQzusPvyaUO+WvaWRkCcf4rP3lKqNvLOw/3zyvMEfRwjw9kq5becHLTpMT3HSz+q6kVyXOyRVX+y+BM1duCWl5B9tfmZFzfalTmOm6BhTfCem9aXDq/QasPdGrfzamGoAb0w+NRPT7kEGJfRu28H</vt:lpwstr>
  </property>
  <property fmtid="{D5CDD505-2E9C-101B-9397-08002B2CF9AE}" pid="37" name="x1ye=4">
    <vt:lpwstr>Rsbuj3ODwnnC/oipMHzJVQBkFPRuOpx4BdClWdrb1dxrpBkTztIVsH8J1fZ2DTjoE+k42AGicd49jKMle8UjKvsARXjSfRT6fhv0jlNNhtXLzTlF/hkrm+oyoDkvpRpq6lX9w1HqDAP24eTwYPwI1Z0F7MLh7vbNdC5t9FFaw7FNJ/BmeuBieKYDqFvvCF6YdRjZkhe7TkI/RyNRGzHelmJ7WDfaYisiTiKP4Ttp1lL6N0JimgDy/pwv0nkk+V7</vt:lpwstr>
  </property>
  <property fmtid="{D5CDD505-2E9C-101B-9397-08002B2CF9AE}" pid="38" name="x1ye=40">
    <vt:lpwstr>kiqPaX58qfdh7OkXHdUTNGmfUCHvm2MZEm2Y8VrMl+Ii8PhQiF1WRqPJue6Hlwcin3gGfsRm6gqRk0b1eKHstSzmEuW21+i/0Wty5tswE6TF33CerO4VXTQ8ZTt33KnWdJL6xps4bFeYL9mCf+Fhwn+qSWiXCIsmEBxy+Cf8OvXFWGs0Q7tPKP+X637m9wJq//Zj9ovWQ2EyLtVZ3vt7Kqns3jqM8Mx6sUHEp2UgCucf3KlOepYxGs9JhRKiGjb</vt:lpwstr>
  </property>
  <property fmtid="{D5CDD505-2E9C-101B-9397-08002B2CF9AE}" pid="39" name="x1ye=41">
    <vt:lpwstr>354UDnENrnh8QlwpjdkNLywn3BvwJbZA7nRwi2xjZwM7JAyHf489qEOhmV20P59rfF6ew8j4+Z+/LkWTx4aKK0kb9U9gBg/vLVK8z/uFS4u8chdHix0/aSFKmUQuesDlLtqjS1FJ8F8jb+pe98+DOQXpqKiSurZvHrMqADaOdW3GOm5s+si6yfwGt+rOMuSOWh7+6K34GxtBDeLtrjv+AXvDyel7JepAio4mTCMAm8K804IXfxTfbTuljvYfoLB</vt:lpwstr>
  </property>
  <property fmtid="{D5CDD505-2E9C-101B-9397-08002B2CF9AE}" pid="40" name="x1ye=42">
    <vt:lpwstr>JrHJAE2aWwOHgE8FKMSHecnFJFYKC3a+y2OyxSwPNduxHSHlGqjTUOyy3ea5p+bSjujdAlkClDX7W3y7p+E6qAHKw1zxqPacQjcp0/xA12sk8rfiQRZcUDgVpG+L8Z5ovELNV2j3295BZy9JgrpVAyjaHuqGqJ8deI1BWgtwhNevAJxEPf/TOzX7E1CHAbObGNipBPczb/pbWxP7rVE3vjxPH+d5/7ViPf+2Q0Z/cEy4pzPnS5v3QJk4ojXumAd</vt:lpwstr>
  </property>
  <property fmtid="{D5CDD505-2E9C-101B-9397-08002B2CF9AE}" pid="41" name="x1ye=43">
    <vt:lpwstr>t+BvJofuFVs/hrAfAybTO1PGLWigt40E/9sAaGlXAiNkdBq5DJbZb+rbbtc62rC+4t5tdJ2h10UB8a2axQIauGOtJ8DrRCwVHuA0FixwMm1FUs5yyOvjKw1Rta1BZj0gV5lOIwvG713oJ1YnyHKFmT+KkNkL/wReCX1bIU85qRexFdFBf6wxukamd7as6f7+U3dGKtPeiowO7BS0jb9SC1UjIp4KduzLivQlSHx5xN3Hydum/lPLBUJ/sWWtLev</vt:lpwstr>
  </property>
  <property fmtid="{D5CDD505-2E9C-101B-9397-08002B2CF9AE}" pid="42" name="x1ye=44">
    <vt:lpwstr>78ZzHh4j24doSMdXGQM4wCTwOJ+1kl4YV5Vkrv0ExHvBstV8c4lLYHsmUSXz2Pw7SfklXrF90pF61DOyFxqYCEABbVQnLX9HFUD1vsHti2btHJcz50k/ZN8ou9gEfsGfUEH3W1Ym0z50oc0ZLSMQ6butRCSABjXmwJReQpsmXVgH7jababYIUGVwSdxHcfHchEgsFW+13/31UQlgwoQADacoAKoHV3F85u/QX09z0QOHjaLGHepFidSMN9Ci3NH</vt:lpwstr>
  </property>
  <property fmtid="{D5CDD505-2E9C-101B-9397-08002B2CF9AE}" pid="43" name="x1ye=45">
    <vt:lpwstr>bQI8YAgaCCbBpSirELWYkQm/XD+0lZXb+ee8hE+64Q3ySyT5c5roEai6DUT5dukb3176Y/sEldBh29Jkm43Y+tdMYIIUmGYMp7wXHmIHo/os1aIqgZbPA0lQ8PAc79PwOmJ0K7Vt+bzfJG/F37drDrKJqEQn3x3uU9uIps4gVAEHuZ+2Px6K2qwLDG00DjEFABEc1uYwf45zYckZhYMa9bH+PF3fPgIfPZkQmCleRYhvGS57HhzQeS0bCUUT2QM</vt:lpwstr>
  </property>
  <property fmtid="{D5CDD505-2E9C-101B-9397-08002B2CF9AE}" pid="44" name="x1ye=46">
    <vt:lpwstr>rqJSAwYuMOSyr1BwrUuhdUwuYxcjok/hD44/Jn0BRWOwNZc+HuQa5kUvzmLObmSoHpyYhbavdwPRLu5G1qt78SjXysdt+i+4/PuJ/4Z+aC1yvd0ASTnwmB32uhSld/XYLvNcMlfWuGbs4KUMMPy3hWcmeidHJqQaD8HgV55CuZDKQ6OJUNg3r5ODoi3GDZqXvbdGPeGj1eqfA9ijh9PidEd3b5QXiBuqpcSkX42x/Zv7TwoSZS0EBsXV4V/nW41</vt:lpwstr>
  </property>
  <property fmtid="{D5CDD505-2E9C-101B-9397-08002B2CF9AE}" pid="45" name="x1ye=47">
    <vt:lpwstr>td4JqECIqaG0ty8Oat3T2fPQITbSHOdHp+BfeoUk4PuV5x/KSUwhEn46Lah6h5c1cjQmvLw4xMvid+iw98ayQy/BpqMdILzF+rsAx1FN7fQ2EZwgQRe4gBYm4n24bUM0iKmm/6+xuZw7e/RoKrbeVyRSLdt3blMMiC/vIkrUntk8e9JlPA5MSoXJU6LdO6fFE6X7rSe+4iCeH8dMzeTV39/DyRGXedBIb24yNhdpVfx4l+DlKDYK7UKjujNVbU9</vt:lpwstr>
  </property>
  <property fmtid="{D5CDD505-2E9C-101B-9397-08002B2CF9AE}" pid="46" name="x1ye=48">
    <vt:lpwstr>tLAGlY6BSIlx+FBvaN2fDQYxAWrHFD2rczw9NzYIAhByCY7I92UmK1qk1aPuYcEDxRRVSmZpXDBHH9c3vO3cYUywHqfjiPIpOizi/o628TT1kqrfZmlIK2qg0dfmAsMAmvLFfPRsSlKgF8JrifEKZWAAAsbroETpZPlo+9UQyjHLlhOE+H4/CTniP3i3FIezKXSh2hOzP+abiQMQoeb/R/9AuUIujShq1dom0zARMmzeT12yeSoX88x3AlmdW6M</vt:lpwstr>
  </property>
  <property fmtid="{D5CDD505-2E9C-101B-9397-08002B2CF9AE}" pid="47" name="x1ye=49">
    <vt:lpwstr>MOjpOUzk+vqDP3+A2PCCT25DyQFNi2EcyukiRKeyJwxqpV4Lp0SED8kB6DGL6O0tNpVUpzDN0KcKcR4/43bIMWINyWVh+hMGZfcV8ZOSbwLqOVN/XyBKcnZbJqiUBsyFh37rvjIH9JnMSc7GrWC4hMQU+3LZVcIGuTQHZ+gdEzy5RUsitmMNMZHIAXe5jZSZ1iT+ZvRjJmylBjZPacpe/pP+uWcWBeGg+TAJEHIsIC0Q0frycBYc7KoF/Y0+ROG</vt:lpwstr>
  </property>
  <property fmtid="{D5CDD505-2E9C-101B-9397-08002B2CF9AE}" pid="48" name="x1ye=5">
    <vt:lpwstr>nkulSYF+7PbwWWXkNiQTXMNNgSIstJc3VvAmM1EClNv0B/goHO44/GxhYx7yPmiYEzQzMRO6TNpuS1owNsiDmxcc0Bnb7jxdVNfWscYJrIXehuNPlbaVlcsZu+jiP7/m709Egq8fDGShDu3a81Ki3n8wCOzZXT4IOcWUiSMgZaG9Ep/Tt20EUF9KFckKguWRaSKLFzkLbbJ8XGnZJi1/t+pHrBz/Fdj5xQiXnYU6Sl9J77Mr5h4DaTYqLHpwKCv</vt:lpwstr>
  </property>
  <property fmtid="{D5CDD505-2E9C-101B-9397-08002B2CF9AE}" pid="49" name="x1ye=50">
    <vt:lpwstr>cH0clHaCfk4qppAhWWDUDro+aNqRnUP8kp4PnyJU2uuQLtqDT2Y4GhBQdPaONOkR1spHv2ef8THxMZOT9P41daLDCK4RePNtk2yKwvSAd0XYYL2jNzO6mSfhzG/+5PbAJAe6pApDkAoIoOvjS1jsTTP1rOuA+awVegZzaQBrUoQkP2mP+85qmk6Dt2ajgKUKSRWdh1VZ/nXxfTx1B7A0CiMurGuIdCCda3pfD9xc1ze4nrcFutkdkW4u8YqRjx0</vt:lpwstr>
  </property>
  <property fmtid="{D5CDD505-2E9C-101B-9397-08002B2CF9AE}" pid="50" name="x1ye=51">
    <vt:lpwstr>Nbh2/XLtz+u7Ad+haMBTmcluRZ2S5h2U3m40Cl3jtvnWqJgsr29OWG+CUwaDIgIVpQjE3fp0titW2g5MsGyMIZzN8bEC4zRQi2j8vZfy17P+Au1PZ+ASD/bGZxuAXAUbfrqwVjCC8TzAPwreaRDLoHijsuvonCaf/EvMApB324HRD1rESErkB6fWS3PFy2mZUSxJ1woDN5YFO03sOupdeu0wDOIiECp/0sR7FZ/CB5FMJiueAyDHhTocfY3eK5O</vt:lpwstr>
  </property>
  <property fmtid="{D5CDD505-2E9C-101B-9397-08002B2CF9AE}" pid="51" name="x1ye=52">
    <vt:lpwstr>cnAE6/eB6VXUk9kgS+gK33NXOrtZLqtRd4RXQVqG/YFT9OfU//+6+DENerQ/VqgiMcbeaxjpw0TC0B7OOAd16bqgvVpXwHzpEhlngWURgYt++lj+GS8+I+qHYefNQanZ75YqEKVIZgLNED+GtTufna3UN9FLO2f0rwwwsq99/TUXH5Vnz9XVO5LUcReQP7DAaz8O64sD/R9HQ3E9MQwm18drKU9pYXkkU1BLfdd4az9n+6jpXDAKTszs16dNxN2</vt:lpwstr>
  </property>
  <property fmtid="{D5CDD505-2E9C-101B-9397-08002B2CF9AE}" pid="52" name="x1ye=53">
    <vt:lpwstr>v90Cci5O3Z5gn0cBH9CSq0XdQxiyymlhJJ0IR9RVDcjS94EOQ0AEbqN0QZBSTqyBp+mRF57pgQ6y+MCCCa+/od+lbMpwH2IfpCzBfY+g8dY0kDZwgFOlfMz5bU/E7UpMJpQiXeD0OFy/qZx+6O6FZf24EP8qEvWnrGG9KyA9AjmwU2VaPUjbFYCJiDnL9T8/LGepKt7HjQc+XGsJjluChNBMmQS8bL/6zXBc6QBBMBy8bGFRQALwTWE1dIsgeCz</vt:lpwstr>
  </property>
  <property fmtid="{D5CDD505-2E9C-101B-9397-08002B2CF9AE}" pid="53" name="x1ye=54">
    <vt:lpwstr>SUi6L8AdofzPy0RF982Qta8qNB/zazFDqk5OqTfIGT6lPXwYJ0HvZIW7cjbj/csK0aishVoX2C2xij2n8/9OU6hScBUthzIcP+CMnooZUnjQNDuHIvGXfaTONUu7wkToDD9/EkeYf7LuCIPPqkiMcWf7ollAOyrqtBxd3ARjJylvBajYajUIjav3U9tn444hv6RhWl17f3gEy2HpFT0BDxhq5X02PybMf0p9XML12kPNSqL2uKePnSBXN02GXf+</vt:lpwstr>
  </property>
  <property fmtid="{D5CDD505-2E9C-101B-9397-08002B2CF9AE}" pid="54" name="x1ye=55">
    <vt:lpwstr>KpMXwP/4OJu+9QhrfIXxcy+0ocVUufbH+jVetkG/Al53yNrsAO76FfUZSh/QmJqOxXBwOfkvzSPMUhf2DSEKReF5AC2Fp3G3Z53TQoVRuknriSn0WokcoZiMniEKYpFnPUWMX8ZYeTIkWxVunHEL2kwxGmeXTxCoDYgELxgFc4fWDIIMcNPh7IwMVXCY8HUk8MWHd2ZGDb6S5XuTTBV7LSAXK4d8W+rwOs40sPjh3QE0vCTMYlQiW3naa/hGuNR</vt:lpwstr>
  </property>
  <property fmtid="{D5CDD505-2E9C-101B-9397-08002B2CF9AE}" pid="55" name="x1ye=56">
    <vt:lpwstr>Zollf0/0SXmgCtcNis4tunpvozmNxGyj+hNXUYQRBOZR2Z0QeUer/dIIUsvMxzuTvjMXC0rUsCYOe2PfB1H6rxVOxODvTFvYXsXdG2ChsDRkw3yFNY9LRZz14NQHmRXCJ08on41jAdvvrOz+qhUAhOgzXMiR+d9hdBUv5i4S6GafktyNmlnDzziQXi6HYbuR5DEj/5oHtHpokhWDKHitAMMLPppRW24dh5DiBRwdqAZpjEGdJQOlfWsNaUzIoUP</vt:lpwstr>
  </property>
  <property fmtid="{D5CDD505-2E9C-101B-9397-08002B2CF9AE}" pid="56" name="x1ye=57">
    <vt:lpwstr>VUKZ0J/Mg0czc3CFF33BOjnzU8j64+XWBpVPBCT2ffsNoLzjmbNqW9YOI1MCh5CjcoyrnINTxs3pn7JzhyRI6kAr9v0vig+mnhH7AmtKgeQDiaabs8k1uCuDq5vhTLF8sHh1sTLG63wytqsNJmF3pQeF0FPBmTJVOLzlmfWcgeWopxQYBALlFHvgD1UYHTakc9yU9cGQ8k8WE/JnZhAQp4GSalFHCL4nm88EP8vbnbIzXW5w7sUZmZmhnkZ0S/8</vt:lpwstr>
  </property>
  <property fmtid="{D5CDD505-2E9C-101B-9397-08002B2CF9AE}" pid="57" name="x1ye=58">
    <vt:lpwstr>JG9zcMcAcSn9pATxNJqJHK2Zctwx8DzTtPof0STy+YaUZnn5oAvdi0Bt/+Y1Rccxa7h0E+iPWGTKYBPLqUTJcFWugB1L8IuqS2spXxDwktMFtqSW73iioz6YobGwvqwy9w11qc9iMxxnZlIoUtvKLYXgfoSG2WoxVfrqZkVgoarkzmlXW2Xo0oMuH6zaz/+F+tgoADDxQtkAqiKRt4hCcazS57hcoB2zfkYkK20Tqkk7/rxdLEyKdcCQKk+/+tP</vt:lpwstr>
  </property>
  <property fmtid="{D5CDD505-2E9C-101B-9397-08002B2CF9AE}" pid="58" name="x1ye=59">
    <vt:lpwstr>I0g9FLSGGf1PQjLkmDM8GDgFmntWem4L6PH9aaPjaXdghGZMpFMK/auVG+dwx0pGyctz7XCEG1PDUDi9zF92tWxcCRyvC3egOckwaMFPfveyoyHdayphlPOpK4XzLcBWvcvejJ+gngluzIujikCwE6DDT5L5ZGitQbo/OWAyBrGCOSV4/6QVLcGvZLADQmL4RYKkilRbX2izYChR/ilk8oI1PmZSTsu0t2WlEd6b5YA+tBt4RT/DaM4DUI/0SZl</vt:lpwstr>
  </property>
  <property fmtid="{D5CDD505-2E9C-101B-9397-08002B2CF9AE}" pid="59" name="x1ye=6">
    <vt:lpwstr>29BqPYNCSTsSVnqCwf0Iur42APOmc/zIoeDcIfxiiv1MKLQWpNITLwdPhaTFa4Uqbc/ODOmjZ1mxiXFeXRJl28s033VS+cs1LMtQmYnMvtASGU0Kwwy3eINvOyhYVsSSQjLNH70n/fCi2u3NUGqYvRkUWJJ18cEAZJsDWEBM/jNE7PcZnGxv6Vv/Fv+isytrfyPK842B0LhVLXXWZtgdiSqFrVDI9T9S/P2QriUjzy5wUx0sVM2Z+rQtqYbVpPg</vt:lpwstr>
  </property>
  <property fmtid="{D5CDD505-2E9C-101B-9397-08002B2CF9AE}" pid="60" name="x1ye=60">
    <vt:lpwstr>Vr+WCnnTCwSxTogRtuL7d73xnwxBX7l/vLj/BvLNQEvAjOrHE5SMvPNWR83jXnM9d/QfzL3xXAR/8q6S3o1OHc7N2u3syKKWEKmuBT4u7bX2vbDBLpIioRUtT+l0pYB+asCOpcUkyMMSwKn5yDx31uXbtDhICeI5sV8gf9U3jUdk+lMfVfKxsa7v1dtgNhHlrvya68qGz7DmW80dPM7j1v1MV4gk780w3Nma2eyViUP8Yi4n5kxdKkmk4aDFqGh</vt:lpwstr>
  </property>
  <property fmtid="{D5CDD505-2E9C-101B-9397-08002B2CF9AE}" pid="61" name="x1ye=61">
    <vt:lpwstr>c7mr+mDgr/eHbn+2wmFabcfwHfi0HWxJpFQuaZL7Sy3lyZsGQda9T8pobSvUQPX469vDkMFePjWXoizjDvq3j/Sb1R/wFn9P4pCIIlKFsXzyVCWq6MqrGeYbdWSrEniZwZZtRPnlDwDV+UQM/kD71xR2Qi9hQ7jIQGv9O1MKpI0VFVkU6cEVVuep36xGon7PReuX/9Zb3dmL+w4aHbASwRFUOjEbF3UX5IkuMlKQ64vlTF7ZhtjSGM1grOhHPt9</vt:lpwstr>
  </property>
  <property fmtid="{D5CDD505-2E9C-101B-9397-08002B2CF9AE}" pid="62" name="x1ye=62">
    <vt:lpwstr>6+mnygMJO7l96jdonKgTclNj6jmTsI0HvQwQa0/DNe/BQganIxLhjUKSLD+DodHHx5NdgQXHmExOXrpoHcTDZLjt/f1wsp7I2g5Bvjx/Fq92ZB5O9XerE3A7VoAmyC8zjswfkvU8w7ttFzvXq4F+mN9wTwerZrcwoybJdtx+9Z8CouLgrgPYWHF1AUTqvCtVGtktXHANDN+ZuNrVh2NXaYkIf9d5LUeSvBWEoXoOVbAsyzX7DoMORGK8uPCWE+6</vt:lpwstr>
  </property>
  <property fmtid="{D5CDD505-2E9C-101B-9397-08002B2CF9AE}" pid="63" name="x1ye=63">
    <vt:lpwstr>dt7LUTJmoXRj2xVqj1Yt6UdVtUf7rMBgXmjBJfPer5/x9v3G9yI4q9YibjbFi43hL/KCsEqbW14zJKV+xjGVR2KLNQLV8gPSFGnHGNBBD7iCLotciAG+92NAm4o/3n38pqruewlmnr86n5mMAabVwWfb1ZDMLx/VwWLJrfsshZD7sexczLUPxoyfBV9fhWGhXXBfXORZPcdjA7wUp0HhEr4t85g1VvUmNYpup8pQyjyND5EV7a1TMCWg68ZRyGl</vt:lpwstr>
  </property>
  <property fmtid="{D5CDD505-2E9C-101B-9397-08002B2CF9AE}" pid="64" name="x1ye=64">
    <vt:lpwstr>/5cDgr1G2Wf19VL47/2raTNh8Ish1aDf8/KPrKAMFvYiACu2fmvORdk/C87dUgQvKLT/MqbDb2eg+/RFOs/+/z/Z40TbXSt5RWamqemqCYphcGDlDbkZtLCo/iCnc063tOUVZQS1JNUyiQKsogtDhAUVEpq+i7C084EXDyjDX9PzFuFlvsluJ+nDRf2tbw0fgwlaRMzvULx2R7kIfyU5e0+l1MDYAjmn3Ldo+spG5VLzNP3bosYDRRCRISuwAbZ</vt:lpwstr>
  </property>
  <property fmtid="{D5CDD505-2E9C-101B-9397-08002B2CF9AE}" pid="65" name="x1ye=65">
    <vt:lpwstr>Y6rvDVxDEMhbxw8aF0u+NdPpStKk7BBHm9WYkN73z0JH7CqLqlDTFUp1t+jPFJYQ2gGZTD3hGuWwX3ik3yQL3af3m/TqjD2tYu+4Qbg0N2ueTD79gjgvqkb756o+W3Yj/fbrHfXL35/9mLNz2ozD7Jv5WD8s4PI2zc1c4IYUUAywsWjbbVkXvl7odJwwq451TRdfm9iy8X75AZj1fdqNUB3989PykqZbe+gO+Af8hTAnpSVf5s1lQ4KwV8lBfu/</vt:lpwstr>
  </property>
  <property fmtid="{D5CDD505-2E9C-101B-9397-08002B2CF9AE}" pid="66" name="x1ye=66">
    <vt:lpwstr>+FhZbCCTrldlLKrupBCihZJfbozZH7ed7d/d8Uxhd5dvoRA2TpperANrcvNLoKeXOpIpKk8u/+XdYB5CQMB8pnlWkbtumvrV9pYJod5w2QfO2X23tAXtVlqsvPdk9As0x8znbWgcF/FZs3tqtQFEMHRGHSJRSvIOdockcGkzN49N9/CkdHS9qFLp8YhQVcKPkYaePOgl8ewBJfyz0yLy5/41sMnU7CpWmwFkYuz0XYjFUG1d5by58jVnjlmuURE</vt:lpwstr>
  </property>
  <property fmtid="{D5CDD505-2E9C-101B-9397-08002B2CF9AE}" pid="67" name="x1ye=67">
    <vt:lpwstr>41HQz9u7CpV6SYRJc3yfTPV3niw7/YmfoejNvW6zBQDso5v+faOkECyrri7PfXUDCe84zEFBbU3qE748Qn6EYPaZBKUrco0JGsDGkMMtH9dgYAU82zc0jDCyBBa8oba2csmOQ0Rm7KE0pvKiTNQJ1jUZSXTc4AhSq1NRJjZTJ7ob3aDnWtoYTLT9/seoFUg4m+8dPZtlYnU1yk9qjZ9zlp0hw5/lNqbP6D3RVg/Z8RKLrWHiWLgh7I/hnBMFqIw</vt:lpwstr>
  </property>
  <property fmtid="{D5CDD505-2E9C-101B-9397-08002B2CF9AE}" pid="68" name="x1ye=68">
    <vt:lpwstr>Mh+0ThRbfFkecdYB6jdNf1pSHQgnYWqYfg4c9qRttbQvnwGkGFzEAB1ldzM+XuWvbehzFCteX93Dyc2CxpHGnrF0IDheb7w4QBHGTPdgv/fkbHdfvumv/ZADiKaN0Wi3To+H0PYfg1BLQKt5ry9+N3b+JDeEkNLZ5/tlAVifCY6SmsW07ANbhd96D4dws4yWwNDLkz6kx0mTJ/ziZauDtb/PLeuFhLNUU4TkLVYWtO6OT/BYxcT6wnwC+t2FgtN</vt:lpwstr>
  </property>
  <property fmtid="{D5CDD505-2E9C-101B-9397-08002B2CF9AE}" pid="69" name="x1ye=69">
    <vt:lpwstr>hdL4wkiJYPPeo6qwMsprQSy4QRh2JKHrqJ6SuCHEin+FJDuxCK/6MTHrEvKPMAJR96HKxHYYGPOic7kY7qK5SP2nackscLxGpkXFh+pvXHq+OK9LHEQkTZsOKAq2cc5dLSL2IfUF1fR147voro+2wyIXwcIpkhlqnMo6BjRTKuHiRzCmZQ8xYKK3w5N7ruOOixtdQ0akoFRcquLl1eY5JtHcYO0WWsIbus+cwsi4wgTNF9ebwF3S+HW1bEjmVBE</vt:lpwstr>
  </property>
  <property fmtid="{D5CDD505-2E9C-101B-9397-08002B2CF9AE}" pid="70" name="x1ye=7">
    <vt:lpwstr>5TJDynmEUuwNrI1326Pv2PiPMeRWQyxAp9J2LOv0GEpxK15TR8/GRHiV2LQ+m8i4YiYO6AB9Ve+hIgYMQ0tKwmoNlf9pSd8wfvq9qGclwTV1McvfH6AqlwBmjGuyhIpFy5GsC5IY7gjeiaZQPt1pB6UWJWIpvwc73oALsV3e09CnSCm7YWA6RIxjEDBTB28fOy25aWplVNuw666Bow4xdvFZ1OtOTOqJ0FcHk1DR95xoBadyo+Oodx45MXP2HQb</vt:lpwstr>
  </property>
  <property fmtid="{D5CDD505-2E9C-101B-9397-08002B2CF9AE}" pid="71" name="x1ye=70">
    <vt:lpwstr>IhveN3MgTepvb/bAoBkxy3aj992hm77kqPiWvVwLkD8Mbp/pI4dTmZtG98EwiNFRqhMiJKEf1SjBQQ9rk8h/KpnT3Zn18OvIvQPQQq1Is9GnTW+fXM2F3Oh2M7n4oDEP2koYB1BBPL2O7lBXpVf8tufSd1C9klU0ZHawx+Llb7rGAG+9mj4NjNsQT9kCeCrTznauuDyxlLj2+J2BkDallvnhfGofVS5qpMK0JPJavCGkemeONjyV4iVKr63MqyI</vt:lpwstr>
  </property>
  <property fmtid="{D5CDD505-2E9C-101B-9397-08002B2CF9AE}" pid="72" name="x1ye=71">
    <vt:lpwstr>SyHwjxNpbskJ10FGgs8u79oSciIebsbkefLDG6y6fWFpIZ8hJrgSE2vdgiXx1xYMoCNDrlTtceSZhKLC4sH9d/fPxBk3Mw4RgAA</vt:lpwstr>
  </property>
  <property fmtid="{D5CDD505-2E9C-101B-9397-08002B2CF9AE}" pid="73" name="x1ye=8">
    <vt:lpwstr>O4xzfYOGdychP0lNuqDu2Y9Xw5X00HOAwKor9LYh69LLDgckvXGYbFJtlTy2PfVi5ROt5hu1cIE4rmC+kyERckYQzSutFvb9yUXFBXHfe8WDOCXuD05+0uSDsU8f4rFJINbeR978+scZaqS7dX3BdD1v9+kvEJfSOhS/wRpDHyfAt9WMP0yaoyRkCn9DZtqF86I36Gx8O2H8V0ekYFSA2lXsA5nurxlsttqwQW1LaW3YIeVXKbHRUUaTnN4ZqK+</vt:lpwstr>
  </property>
  <property fmtid="{D5CDD505-2E9C-101B-9397-08002B2CF9AE}" pid="74" name="x1ye=9">
    <vt:lpwstr>2OHfH1qjZbdowc5JmRgFeoT2KLodlEIDOMTYFM73uH+1/1GKaBmrKU6bK4q4O5kcOCrlF6QsyZ7UbXhaE1oWxHDMCFjjz6NOiDIRyYuS/LCoJnDzekpZDFDCu/vDYMKT8aghtjGH920d3QerL12767eJiFcDJi9Px2rQcb3Jj6CAxKcFRzWHEbQu1FOEfclpbNgAsZEw2EDeHBPxRwUQ1c2Nx7YOn6tWFa13rijNviuj109+dn1EJKhFrvAwPmg</vt:lpwstr>
  </property>
</Properties>
</file>